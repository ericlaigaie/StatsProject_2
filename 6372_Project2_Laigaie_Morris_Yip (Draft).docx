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1636394"/>
        <w:docPartObj>
          <w:docPartGallery w:val="Cover Pages"/>
          <w:docPartUnique/>
        </w:docPartObj>
      </w:sdtPr>
      <w:sdtEndPr>
        <w:rPr>
          <w:rFonts w:eastAsiaTheme="minorEastAsia"/>
          <w:color w:val="FFFFFF" w:themeColor="background1"/>
          <w:sz w:val="28"/>
          <w:szCs w:val="28"/>
        </w:rPr>
      </w:sdtEndPr>
      <w:sdtContent>
        <w:p w14:paraId="2AEC1A3D" w14:textId="43CF48A5" w:rsidR="00F74910" w:rsidRDefault="00F74910">
          <w:r>
            <w:rPr>
              <w:noProof/>
            </w:rPr>
            <mc:AlternateContent>
              <mc:Choice Requires="wps">
                <w:drawing>
                  <wp:anchor distT="0" distB="0" distL="114300" distR="114300" simplePos="0" relativeHeight="251659264" behindDoc="1" locked="0" layoutInCell="1" allowOverlap="0" wp14:anchorId="3EB75E17" wp14:editId="1BA18095">
                    <wp:simplePos x="0" y="0"/>
                    <wp:positionH relativeFrom="page">
                      <wp:align>center</wp:align>
                    </wp:positionH>
                    <wp:positionV relativeFrom="page">
                      <wp:align>center</wp:align>
                    </wp:positionV>
                    <wp:extent cx="6858000" cy="9144000"/>
                    <wp:effectExtent l="0" t="0" r="0" b="0"/>
                    <wp:wrapNone/>
                    <wp:docPr id="78" name="Text Box 7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F74910" w14:paraId="400A4E62" w14:textId="77777777">
                                  <w:trPr>
                                    <w:trHeight w:hRule="exact" w:val="9360"/>
                                  </w:trPr>
                                  <w:tc>
                                    <w:tcPr>
                                      <w:tcW w:w="9350" w:type="dxa"/>
                                    </w:tcPr>
                                    <w:p w14:paraId="66254D10" w14:textId="3B437AF9" w:rsidR="00F74910" w:rsidRDefault="00F74910">
                                      <w:r>
                                        <w:rPr>
                                          <w:noProof/>
                                        </w:rPr>
                                        <w:drawing>
                                          <wp:inline distT="0" distB="0" distL="0" distR="0" wp14:anchorId="28ED537F" wp14:editId="424F91FF">
                                            <wp:extent cx="6851650" cy="6851650"/>
                                            <wp:effectExtent l="0" t="0" r="6350" b="6350"/>
                                            <wp:docPr id="81" name="Picture 81" descr="If real wages aren't rising, how is household income going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f real wages aren't rising, how is household income going u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1650" cy="6851650"/>
                                                    </a:xfrm>
                                                    <a:prstGeom prst="rect">
                                                      <a:avLst/>
                                                    </a:prstGeom>
                                                    <a:noFill/>
                                                    <a:ln>
                                                      <a:noFill/>
                                                    </a:ln>
                                                    <a:effectLst>
                                                      <a:softEdge rad="304800"/>
                                                    </a:effectLst>
                                                  </pic:spPr>
                                                </pic:pic>
                                              </a:graphicData>
                                            </a:graphic>
                                          </wp:inline>
                                        </w:drawing>
                                      </w:r>
                                    </w:p>
                                  </w:tc>
                                </w:tr>
                                <w:tr w:rsidR="00F74910" w14:paraId="54BAA9AA" w14:textId="77777777">
                                  <w:trPr>
                                    <w:trHeight w:hRule="exact" w:val="4320"/>
                                  </w:trPr>
                                  <w:tc>
                                    <w:tcPr>
                                      <w:tcW w:w="9350" w:type="dxa"/>
                                      <w:shd w:val="clear" w:color="auto" w:fill="44546A" w:themeFill="text2"/>
                                      <w:vAlign w:val="center"/>
                                    </w:tcPr>
                                    <w:p w14:paraId="666DCAD5" w14:textId="5727E772" w:rsidR="00F74910" w:rsidRDefault="00900C03">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2F7478277452403F8B70B43975C56990"/>
                                          </w:placeholder>
                                          <w:dataBinding w:prefixMappings="xmlns:ns0='http://purl.org/dc/elements/1.1/' xmlns:ns1='http://schemas.openxmlformats.org/package/2006/metadata/core-properties' " w:xpath="/ns1:coreProperties[1]/ns0:title[1]" w:storeItemID="{6C3C8BC8-F283-45AE-878A-BAB7291924A1}"/>
                                          <w:text/>
                                        </w:sdtPr>
                                        <w:sdtEndPr/>
                                        <w:sdtContent>
                                          <w:r w:rsidR="00F74910">
                                            <w:rPr>
                                              <w:rFonts w:asciiTheme="majorHAnsi" w:hAnsiTheme="majorHAnsi"/>
                                              <w:color w:val="FFFFFF" w:themeColor="background1"/>
                                              <w:sz w:val="96"/>
                                              <w:szCs w:val="96"/>
                                            </w:rPr>
                                            <w:t>DS6372 Project 2          Logistic Regression Adult Income</w:t>
                                          </w:r>
                                        </w:sdtContent>
                                      </w:sdt>
                                    </w:p>
                                    <w:p w14:paraId="1D0B474A" w14:textId="742BA498" w:rsidR="00F74910" w:rsidRDefault="00900C03">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D4F1BFBBE7FA4C7997983AF4FBFCD3C3"/>
                                          </w:placeholder>
                                          <w:dataBinding w:prefixMappings="xmlns:ns0='http://purl.org/dc/elements/1.1/' xmlns:ns1='http://schemas.openxmlformats.org/package/2006/metadata/core-properties' " w:xpath="/ns1:coreProperties[1]/ns0:subject[1]" w:storeItemID="{6C3C8BC8-F283-45AE-878A-BAB7291924A1}"/>
                                          <w:text/>
                                        </w:sdtPr>
                                        <w:sdtEndPr/>
                                        <w:sdtContent>
                                          <w:r w:rsidR="00F74910">
                                            <w:rPr>
                                              <w:color w:val="FFFFFF" w:themeColor="background1"/>
                                              <w:sz w:val="32"/>
                                              <w:szCs w:val="32"/>
                                            </w:rPr>
                                            <w:t>April 10, 2022</w:t>
                                          </w:r>
                                        </w:sdtContent>
                                      </w:sdt>
                                    </w:p>
                                  </w:tc>
                                </w:tr>
                                <w:tr w:rsidR="00F74910" w14:paraId="3F29C817" w14:textId="77777777">
                                  <w:trPr>
                                    <w:trHeight w:hRule="exact" w:val="720"/>
                                  </w:trPr>
                                  <w:tc>
                                    <w:tcPr>
                                      <w:tcW w:w="9350" w:type="dxa"/>
                                      <w:shd w:val="clear" w:color="auto" w:fill="70AD47" w:themeFill="accent6"/>
                                    </w:tcPr>
                                    <w:tbl>
                                      <w:tblPr>
                                        <w:tblW w:w="10800" w:type="dxa"/>
                                        <w:tblCellMar>
                                          <w:left w:w="0" w:type="dxa"/>
                                          <w:right w:w="0" w:type="dxa"/>
                                        </w:tblCellMar>
                                        <w:tblLook w:val="04A0" w:firstRow="1" w:lastRow="0" w:firstColumn="1" w:lastColumn="0" w:noHBand="0" w:noVBand="1"/>
                                        <w:tblDescription w:val="Cover page info"/>
                                      </w:tblPr>
                                      <w:tblGrid>
                                        <w:gridCol w:w="10800"/>
                                      </w:tblGrid>
                                      <w:tr w:rsidR="00F74910" w14:paraId="5C843FCE" w14:textId="77777777" w:rsidTr="00F74910">
                                        <w:trPr>
                                          <w:trHeight w:hRule="exact" w:val="720"/>
                                        </w:trPr>
                                        <w:tc>
                                          <w:tcPr>
                                            <w:tcW w:w="10800" w:type="dxa"/>
                                            <w:vAlign w:val="center"/>
                                          </w:tcPr>
                                          <w:bookmarkStart w:id="0" w:name="_Hlk99454243"/>
                                          <w:p w14:paraId="180BB90D" w14:textId="0E35C722" w:rsidR="00F74910" w:rsidRDefault="00900C03">
                                            <w:pPr>
                                              <w:pStyle w:val="NoSpacing"/>
                                              <w:ind w:left="720" w:right="144"/>
                                              <w:rPr>
                                                <w:color w:val="FFFFFF" w:themeColor="background1"/>
                                              </w:rPr>
                                            </w:pPr>
                                            <w:sdt>
                                              <w:sdtPr>
                                                <w:rPr>
                                                  <w:color w:val="FFFFFF" w:themeColor="background1"/>
                                                </w:rPr>
                                                <w:alias w:val="Author"/>
                                                <w:tag w:val=""/>
                                                <w:id w:val="942812742"/>
                                                <w:placeholder>
                                                  <w:docPart w:val="18DDEC32BC77401D81147304B336D59D"/>
                                                </w:placeholder>
                                                <w:dataBinding w:prefixMappings="xmlns:ns0='http://purl.org/dc/elements/1.1/' xmlns:ns1='http://schemas.openxmlformats.org/package/2006/metadata/core-properties' " w:xpath="/ns1:coreProperties[1]/ns0:creator[1]" w:storeItemID="{6C3C8BC8-F283-45AE-878A-BAB7291924A1}"/>
                                                <w:text/>
                                              </w:sdtPr>
                                              <w:sdtEndPr/>
                                              <w:sdtContent>
                                                <w:r w:rsidR="00F74910">
                                                  <w:rPr>
                                                    <w:color w:val="FFFFFF" w:themeColor="background1"/>
                                                  </w:rPr>
                                                  <w:t xml:space="preserve">Eric </w:t>
                                                </w:r>
                                                <w:proofErr w:type="spellStart"/>
                                                <w:r w:rsidR="00F74910">
                                                  <w:rPr>
                                                    <w:color w:val="FFFFFF" w:themeColor="background1"/>
                                                  </w:rPr>
                                                  <w:t>Laigaie</w:t>
                                                </w:r>
                                                <w:proofErr w:type="spellEnd"/>
                                                <w:r w:rsidR="00F74910">
                                                  <w:rPr>
                                                    <w:color w:val="FFFFFF" w:themeColor="background1"/>
                                                  </w:rPr>
                                                  <w:t>, Rayon Morris &amp; Douglas Yip</w:t>
                                                </w:r>
                                              </w:sdtContent>
                                            </w:sdt>
                                            <w:bookmarkEnd w:id="0"/>
                                          </w:p>
                                        </w:tc>
                                      </w:tr>
                                    </w:tbl>
                                    <w:p w14:paraId="58909ED2" w14:textId="77777777" w:rsidR="00F74910" w:rsidRDefault="00F74910"/>
                                  </w:tc>
                                </w:tr>
                              </w:tbl>
                              <w:p w14:paraId="40EDE01D" w14:textId="77777777" w:rsidR="00F74910" w:rsidRDefault="00F7491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B75E17" id="_x0000_t202" coordsize="21600,21600" o:spt="202" path="m,l,21600r21600,l21600,xe">
                    <v:stroke joinstyle="miter"/>
                    <v:path gradientshapeok="t" o:connecttype="rect"/>
                  </v:shapetype>
                  <v:shape id="Text Box 7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F74910" w14:paraId="400A4E62" w14:textId="77777777">
                            <w:trPr>
                              <w:trHeight w:hRule="exact" w:val="9360"/>
                            </w:trPr>
                            <w:tc>
                              <w:tcPr>
                                <w:tcW w:w="9350" w:type="dxa"/>
                              </w:tcPr>
                              <w:p w14:paraId="66254D10" w14:textId="3B437AF9" w:rsidR="00F74910" w:rsidRDefault="00F74910">
                                <w:r>
                                  <w:rPr>
                                    <w:noProof/>
                                  </w:rPr>
                                  <w:drawing>
                                    <wp:inline distT="0" distB="0" distL="0" distR="0" wp14:anchorId="28ED537F" wp14:editId="424F91FF">
                                      <wp:extent cx="6851650" cy="6851650"/>
                                      <wp:effectExtent l="0" t="0" r="6350" b="6350"/>
                                      <wp:docPr id="81" name="Picture 81" descr="If real wages aren't rising, how is household income going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f real wages aren't rising, how is household income going u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1650" cy="6851650"/>
                                              </a:xfrm>
                                              <a:prstGeom prst="rect">
                                                <a:avLst/>
                                              </a:prstGeom>
                                              <a:noFill/>
                                              <a:ln>
                                                <a:noFill/>
                                              </a:ln>
                                              <a:effectLst>
                                                <a:softEdge rad="304800"/>
                                              </a:effectLst>
                                            </pic:spPr>
                                          </pic:pic>
                                        </a:graphicData>
                                      </a:graphic>
                                    </wp:inline>
                                  </w:drawing>
                                </w:r>
                              </w:p>
                            </w:tc>
                          </w:tr>
                          <w:tr w:rsidR="00F74910" w14:paraId="54BAA9AA" w14:textId="77777777">
                            <w:trPr>
                              <w:trHeight w:hRule="exact" w:val="4320"/>
                            </w:trPr>
                            <w:tc>
                              <w:tcPr>
                                <w:tcW w:w="9350" w:type="dxa"/>
                                <w:shd w:val="clear" w:color="auto" w:fill="44546A" w:themeFill="text2"/>
                                <w:vAlign w:val="center"/>
                              </w:tcPr>
                              <w:p w14:paraId="666DCAD5" w14:textId="5727E772" w:rsidR="00F74910" w:rsidRDefault="00900C03">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2F7478277452403F8B70B43975C56990"/>
                                    </w:placeholder>
                                    <w:dataBinding w:prefixMappings="xmlns:ns0='http://purl.org/dc/elements/1.1/' xmlns:ns1='http://schemas.openxmlformats.org/package/2006/metadata/core-properties' " w:xpath="/ns1:coreProperties[1]/ns0:title[1]" w:storeItemID="{6C3C8BC8-F283-45AE-878A-BAB7291924A1}"/>
                                    <w:text/>
                                  </w:sdtPr>
                                  <w:sdtEndPr/>
                                  <w:sdtContent>
                                    <w:r w:rsidR="00F74910">
                                      <w:rPr>
                                        <w:rFonts w:asciiTheme="majorHAnsi" w:hAnsiTheme="majorHAnsi"/>
                                        <w:color w:val="FFFFFF" w:themeColor="background1"/>
                                        <w:sz w:val="96"/>
                                        <w:szCs w:val="96"/>
                                      </w:rPr>
                                      <w:t>DS6372 Project 2          Logistic Regression Adult Income</w:t>
                                    </w:r>
                                  </w:sdtContent>
                                </w:sdt>
                              </w:p>
                              <w:p w14:paraId="1D0B474A" w14:textId="742BA498" w:rsidR="00F74910" w:rsidRDefault="00900C03">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D4F1BFBBE7FA4C7997983AF4FBFCD3C3"/>
                                    </w:placeholder>
                                    <w:dataBinding w:prefixMappings="xmlns:ns0='http://purl.org/dc/elements/1.1/' xmlns:ns1='http://schemas.openxmlformats.org/package/2006/metadata/core-properties' " w:xpath="/ns1:coreProperties[1]/ns0:subject[1]" w:storeItemID="{6C3C8BC8-F283-45AE-878A-BAB7291924A1}"/>
                                    <w:text/>
                                  </w:sdtPr>
                                  <w:sdtEndPr/>
                                  <w:sdtContent>
                                    <w:r w:rsidR="00F74910">
                                      <w:rPr>
                                        <w:color w:val="FFFFFF" w:themeColor="background1"/>
                                        <w:sz w:val="32"/>
                                        <w:szCs w:val="32"/>
                                      </w:rPr>
                                      <w:t>April 10, 2022</w:t>
                                    </w:r>
                                  </w:sdtContent>
                                </w:sdt>
                              </w:p>
                            </w:tc>
                          </w:tr>
                          <w:tr w:rsidR="00F74910" w14:paraId="3F29C817" w14:textId="77777777">
                            <w:trPr>
                              <w:trHeight w:hRule="exact" w:val="720"/>
                            </w:trPr>
                            <w:tc>
                              <w:tcPr>
                                <w:tcW w:w="9350" w:type="dxa"/>
                                <w:shd w:val="clear" w:color="auto" w:fill="70AD47" w:themeFill="accent6"/>
                              </w:tcPr>
                              <w:tbl>
                                <w:tblPr>
                                  <w:tblW w:w="10800" w:type="dxa"/>
                                  <w:tblCellMar>
                                    <w:left w:w="0" w:type="dxa"/>
                                    <w:right w:w="0" w:type="dxa"/>
                                  </w:tblCellMar>
                                  <w:tblLook w:val="04A0" w:firstRow="1" w:lastRow="0" w:firstColumn="1" w:lastColumn="0" w:noHBand="0" w:noVBand="1"/>
                                  <w:tblDescription w:val="Cover page info"/>
                                </w:tblPr>
                                <w:tblGrid>
                                  <w:gridCol w:w="10800"/>
                                </w:tblGrid>
                                <w:tr w:rsidR="00F74910" w14:paraId="5C843FCE" w14:textId="77777777" w:rsidTr="00F74910">
                                  <w:trPr>
                                    <w:trHeight w:hRule="exact" w:val="720"/>
                                  </w:trPr>
                                  <w:tc>
                                    <w:tcPr>
                                      <w:tcW w:w="10800" w:type="dxa"/>
                                      <w:vAlign w:val="center"/>
                                    </w:tcPr>
                                    <w:bookmarkStart w:id="1" w:name="_Hlk99454243"/>
                                    <w:p w14:paraId="180BB90D" w14:textId="0E35C722" w:rsidR="00F74910" w:rsidRDefault="00900C03">
                                      <w:pPr>
                                        <w:pStyle w:val="NoSpacing"/>
                                        <w:ind w:left="720" w:right="144"/>
                                        <w:rPr>
                                          <w:color w:val="FFFFFF" w:themeColor="background1"/>
                                        </w:rPr>
                                      </w:pPr>
                                      <w:sdt>
                                        <w:sdtPr>
                                          <w:rPr>
                                            <w:color w:val="FFFFFF" w:themeColor="background1"/>
                                          </w:rPr>
                                          <w:alias w:val="Author"/>
                                          <w:tag w:val=""/>
                                          <w:id w:val="942812742"/>
                                          <w:placeholder>
                                            <w:docPart w:val="18DDEC32BC77401D81147304B336D59D"/>
                                          </w:placeholder>
                                          <w:dataBinding w:prefixMappings="xmlns:ns0='http://purl.org/dc/elements/1.1/' xmlns:ns1='http://schemas.openxmlformats.org/package/2006/metadata/core-properties' " w:xpath="/ns1:coreProperties[1]/ns0:creator[1]" w:storeItemID="{6C3C8BC8-F283-45AE-878A-BAB7291924A1}"/>
                                          <w:text/>
                                        </w:sdtPr>
                                        <w:sdtEndPr/>
                                        <w:sdtContent>
                                          <w:r w:rsidR="00F74910">
                                            <w:rPr>
                                              <w:color w:val="FFFFFF" w:themeColor="background1"/>
                                            </w:rPr>
                                            <w:t xml:space="preserve">Eric </w:t>
                                          </w:r>
                                          <w:proofErr w:type="spellStart"/>
                                          <w:r w:rsidR="00F74910">
                                            <w:rPr>
                                              <w:color w:val="FFFFFF" w:themeColor="background1"/>
                                            </w:rPr>
                                            <w:t>Laigaie</w:t>
                                          </w:r>
                                          <w:proofErr w:type="spellEnd"/>
                                          <w:r w:rsidR="00F74910">
                                            <w:rPr>
                                              <w:color w:val="FFFFFF" w:themeColor="background1"/>
                                            </w:rPr>
                                            <w:t>, Rayon Morris &amp; Douglas Yip</w:t>
                                          </w:r>
                                        </w:sdtContent>
                                      </w:sdt>
                                      <w:bookmarkEnd w:id="1"/>
                                    </w:p>
                                  </w:tc>
                                </w:tr>
                              </w:tbl>
                              <w:p w14:paraId="58909ED2" w14:textId="77777777" w:rsidR="00F74910" w:rsidRDefault="00F74910"/>
                            </w:tc>
                          </w:tr>
                        </w:tbl>
                        <w:p w14:paraId="40EDE01D" w14:textId="77777777" w:rsidR="00F74910" w:rsidRDefault="00F74910"/>
                      </w:txbxContent>
                    </v:textbox>
                    <w10:wrap anchorx="page" anchory="page"/>
                  </v:shape>
                </w:pict>
              </mc:Fallback>
            </mc:AlternateContent>
          </w:r>
        </w:p>
        <w:p w14:paraId="0855FF06" w14:textId="4D7CB241" w:rsidR="00F74910" w:rsidRDefault="00F74910">
          <w:pPr>
            <w:rPr>
              <w:rFonts w:eastAsiaTheme="minorEastAsia"/>
              <w:color w:val="FFFFFF" w:themeColor="background1"/>
              <w:sz w:val="28"/>
              <w:szCs w:val="28"/>
            </w:rPr>
          </w:pPr>
          <w:r>
            <w:rPr>
              <w:rFonts w:eastAsiaTheme="minorEastAsia"/>
              <w:color w:val="FFFFFF" w:themeColor="background1"/>
              <w:sz w:val="28"/>
              <w:szCs w:val="28"/>
            </w:rPr>
            <w:br w:type="page"/>
          </w:r>
        </w:p>
      </w:sdtContent>
    </w:sdt>
    <w:p w14:paraId="2847B922" w14:textId="6143FD37" w:rsidR="00521CE4" w:rsidRDefault="00E13FA2">
      <w:pPr>
        <w:rPr>
          <w:b/>
          <w:sz w:val="48"/>
          <w:szCs w:val="48"/>
          <w:u w:val="single"/>
        </w:rPr>
      </w:pPr>
      <w:r>
        <w:rPr>
          <w:b/>
          <w:sz w:val="48"/>
          <w:szCs w:val="48"/>
          <w:u w:val="single"/>
        </w:rPr>
        <w:lastRenderedPageBreak/>
        <w:t>1. Introduction</w:t>
      </w:r>
    </w:p>
    <w:p w14:paraId="629624CB" w14:textId="085302CB" w:rsidR="00521CE4" w:rsidRDefault="00E13FA2">
      <w:pPr>
        <w:rPr>
          <w:sz w:val="24"/>
          <w:szCs w:val="24"/>
        </w:rPr>
      </w:pPr>
      <w:r>
        <w:rPr>
          <w:sz w:val="24"/>
          <w:szCs w:val="24"/>
        </w:rPr>
        <w:t xml:space="preserve">This </w:t>
      </w:r>
      <w:r w:rsidR="00F74910">
        <w:rPr>
          <w:sz w:val="24"/>
          <w:szCs w:val="24"/>
        </w:rPr>
        <w:t>project will focus on Logistic Regression where we will be analyzing the response (</w:t>
      </w:r>
      <w:proofErr w:type="spellStart"/>
      <w:r w:rsidR="00F74910">
        <w:rPr>
          <w:sz w:val="24"/>
          <w:szCs w:val="24"/>
        </w:rPr>
        <w:t>pay_reponse</w:t>
      </w:r>
      <w:proofErr w:type="spellEnd"/>
      <w:r w:rsidR="00F74910">
        <w:rPr>
          <w:sz w:val="24"/>
          <w:szCs w:val="24"/>
        </w:rPr>
        <w:t>) of an individual making either greater or less than $50,000.</w:t>
      </w:r>
    </w:p>
    <w:p w14:paraId="350E589D" w14:textId="28A0D857" w:rsidR="00521CE4" w:rsidRDefault="00E13FA2">
      <w:pPr>
        <w:rPr>
          <w:sz w:val="24"/>
          <w:szCs w:val="24"/>
        </w:rPr>
      </w:pPr>
      <w:r>
        <w:rPr>
          <w:sz w:val="24"/>
          <w:szCs w:val="24"/>
        </w:rPr>
        <w:t xml:space="preserve">The following report will </w:t>
      </w:r>
      <w:r w:rsidR="007D402F">
        <w:rPr>
          <w:sz w:val="24"/>
          <w:szCs w:val="24"/>
        </w:rPr>
        <w:t xml:space="preserve">contain a </w:t>
      </w:r>
      <w:r>
        <w:rPr>
          <w:sz w:val="24"/>
          <w:szCs w:val="24"/>
        </w:rPr>
        <w:t>detailed analys</w:t>
      </w:r>
      <w:r w:rsidR="007D402F">
        <w:rPr>
          <w:sz w:val="24"/>
          <w:szCs w:val="24"/>
        </w:rPr>
        <w:t>i</w:t>
      </w:r>
      <w:r>
        <w:rPr>
          <w:sz w:val="24"/>
          <w:szCs w:val="24"/>
        </w:rPr>
        <w:t xml:space="preserve">s and conclusions on the </w:t>
      </w:r>
      <w:proofErr w:type="gramStart"/>
      <w:r w:rsidR="00242ABC">
        <w:rPr>
          <w:sz w:val="24"/>
          <w:szCs w:val="24"/>
        </w:rPr>
        <w:t>following;</w:t>
      </w:r>
      <w:proofErr w:type="gramEnd"/>
    </w:p>
    <w:p w14:paraId="026A42D9" w14:textId="77777777" w:rsidR="00521CE4" w:rsidRDefault="00E13FA2">
      <w:pPr>
        <w:numPr>
          <w:ilvl w:val="0"/>
          <w:numId w:val="1"/>
        </w:numPr>
        <w:pBdr>
          <w:top w:val="nil"/>
          <w:left w:val="nil"/>
          <w:bottom w:val="nil"/>
          <w:right w:val="nil"/>
          <w:between w:val="nil"/>
        </w:pBdr>
        <w:spacing w:after="0" w:line="240" w:lineRule="auto"/>
        <w:rPr>
          <w:color w:val="000000"/>
          <w:sz w:val="24"/>
          <w:szCs w:val="24"/>
        </w:rPr>
      </w:pPr>
      <w:r>
        <w:rPr>
          <w:color w:val="000000"/>
          <w:sz w:val="24"/>
          <w:szCs w:val="24"/>
        </w:rPr>
        <w:t>Initial (Expl</w:t>
      </w:r>
      <w:r>
        <w:rPr>
          <w:sz w:val="24"/>
          <w:szCs w:val="24"/>
        </w:rPr>
        <w:t>or</w:t>
      </w:r>
      <w:r>
        <w:rPr>
          <w:color w:val="000000"/>
          <w:sz w:val="24"/>
          <w:szCs w:val="24"/>
        </w:rPr>
        <w:t xml:space="preserve">atory Data Analysis) EDA </w:t>
      </w:r>
    </w:p>
    <w:p w14:paraId="41934112" w14:textId="72D10F7D" w:rsidR="00521CE4" w:rsidRDefault="00E13FA2">
      <w:pPr>
        <w:numPr>
          <w:ilvl w:val="0"/>
          <w:numId w:val="1"/>
        </w:numPr>
        <w:pBdr>
          <w:top w:val="nil"/>
          <w:left w:val="nil"/>
          <w:bottom w:val="nil"/>
          <w:right w:val="nil"/>
          <w:between w:val="nil"/>
        </w:pBdr>
        <w:spacing w:after="0" w:line="240" w:lineRule="auto"/>
        <w:rPr>
          <w:color w:val="000000"/>
          <w:sz w:val="24"/>
          <w:szCs w:val="24"/>
        </w:rPr>
      </w:pPr>
      <w:r>
        <w:rPr>
          <w:color w:val="000000"/>
          <w:sz w:val="24"/>
          <w:szCs w:val="24"/>
        </w:rPr>
        <w:t xml:space="preserve">Building a </w:t>
      </w:r>
      <w:r w:rsidR="00F74910">
        <w:rPr>
          <w:color w:val="000000"/>
          <w:sz w:val="24"/>
          <w:szCs w:val="24"/>
        </w:rPr>
        <w:t xml:space="preserve">Logistic Regression </w:t>
      </w:r>
      <w:r>
        <w:rPr>
          <w:color w:val="000000"/>
          <w:sz w:val="24"/>
          <w:szCs w:val="24"/>
        </w:rPr>
        <w:t xml:space="preserve">Model to </w:t>
      </w:r>
      <w:r w:rsidR="007D402F">
        <w:rPr>
          <w:color w:val="000000"/>
          <w:sz w:val="24"/>
          <w:szCs w:val="24"/>
        </w:rPr>
        <w:t xml:space="preserve">predict </w:t>
      </w:r>
      <w:r w:rsidR="00D412A1">
        <w:rPr>
          <w:color w:val="000000"/>
          <w:sz w:val="24"/>
          <w:szCs w:val="24"/>
        </w:rPr>
        <w:t xml:space="preserve">the binary </w:t>
      </w:r>
      <w:proofErr w:type="spellStart"/>
      <w:r w:rsidR="00D412A1">
        <w:rPr>
          <w:color w:val="000000"/>
          <w:sz w:val="24"/>
          <w:szCs w:val="24"/>
        </w:rPr>
        <w:t>pay_response</w:t>
      </w:r>
      <w:proofErr w:type="spellEnd"/>
    </w:p>
    <w:p w14:paraId="3B77AF59" w14:textId="77777777" w:rsidR="00CD1602" w:rsidRDefault="00135CD4">
      <w:pPr>
        <w:numPr>
          <w:ilvl w:val="0"/>
          <w:numId w:val="1"/>
        </w:numPr>
        <w:pBdr>
          <w:top w:val="nil"/>
          <w:left w:val="nil"/>
          <w:bottom w:val="nil"/>
          <w:right w:val="nil"/>
          <w:between w:val="nil"/>
        </w:pBdr>
        <w:spacing w:after="0" w:line="240" w:lineRule="auto"/>
        <w:rPr>
          <w:color w:val="000000"/>
          <w:sz w:val="24"/>
          <w:szCs w:val="24"/>
        </w:rPr>
      </w:pPr>
      <w:r>
        <w:rPr>
          <w:color w:val="000000"/>
          <w:sz w:val="24"/>
          <w:szCs w:val="24"/>
        </w:rPr>
        <w:t xml:space="preserve">Comparing and compiling different regression </w:t>
      </w:r>
      <w:r w:rsidR="00E13FA2">
        <w:rPr>
          <w:color w:val="000000"/>
          <w:sz w:val="24"/>
          <w:szCs w:val="24"/>
        </w:rPr>
        <w:t>models</w:t>
      </w:r>
      <w:r w:rsidR="006A2155">
        <w:rPr>
          <w:color w:val="000000"/>
          <w:sz w:val="24"/>
          <w:szCs w:val="24"/>
        </w:rPr>
        <w:t xml:space="preserve">, </w:t>
      </w:r>
      <w:r>
        <w:rPr>
          <w:color w:val="000000"/>
          <w:sz w:val="24"/>
          <w:szCs w:val="24"/>
        </w:rPr>
        <w:t xml:space="preserve">where </w:t>
      </w:r>
      <w:r w:rsidR="006A2155">
        <w:rPr>
          <w:color w:val="000000"/>
          <w:sz w:val="24"/>
          <w:szCs w:val="24"/>
        </w:rPr>
        <w:t xml:space="preserve">at least one </w:t>
      </w:r>
      <w:r w:rsidR="00CD1602">
        <w:rPr>
          <w:color w:val="000000"/>
          <w:sz w:val="24"/>
          <w:szCs w:val="24"/>
        </w:rPr>
        <w:t xml:space="preserve">contains </w:t>
      </w:r>
      <w:r w:rsidR="00E13FA2">
        <w:rPr>
          <w:color w:val="000000"/>
          <w:sz w:val="24"/>
          <w:szCs w:val="24"/>
        </w:rPr>
        <w:t>complex</w:t>
      </w:r>
      <w:r w:rsidR="00CD1602">
        <w:rPr>
          <w:color w:val="000000"/>
          <w:sz w:val="24"/>
          <w:szCs w:val="24"/>
        </w:rPr>
        <w:t xml:space="preserve"> variables</w:t>
      </w:r>
      <w:r w:rsidR="00E13FA2">
        <w:rPr>
          <w:color w:val="000000"/>
          <w:sz w:val="24"/>
          <w:szCs w:val="24"/>
        </w:rPr>
        <w:t xml:space="preserve"> </w:t>
      </w:r>
      <w:r w:rsidR="006A2155">
        <w:rPr>
          <w:color w:val="000000"/>
          <w:sz w:val="24"/>
          <w:szCs w:val="24"/>
        </w:rPr>
        <w:t>and at least one that is non-parametric</w:t>
      </w:r>
      <w:r w:rsidR="00CD1602">
        <w:rPr>
          <w:color w:val="000000"/>
          <w:sz w:val="24"/>
          <w:szCs w:val="24"/>
        </w:rPr>
        <w:t xml:space="preserve">. </w:t>
      </w:r>
    </w:p>
    <w:p w14:paraId="6EABF35D" w14:textId="366A3440" w:rsidR="00521CE4" w:rsidRPr="002A0A34" w:rsidRDefault="00CD1602" w:rsidP="002A0A34">
      <w:pPr>
        <w:numPr>
          <w:ilvl w:val="0"/>
          <w:numId w:val="1"/>
        </w:numPr>
        <w:pBdr>
          <w:top w:val="nil"/>
          <w:left w:val="nil"/>
          <w:bottom w:val="nil"/>
          <w:right w:val="nil"/>
          <w:between w:val="nil"/>
        </w:pBdr>
        <w:spacing w:after="0" w:line="240" w:lineRule="auto"/>
        <w:rPr>
          <w:color w:val="000000"/>
          <w:sz w:val="24"/>
          <w:szCs w:val="24"/>
        </w:rPr>
      </w:pPr>
      <w:r>
        <w:rPr>
          <w:color w:val="000000"/>
          <w:sz w:val="24"/>
          <w:szCs w:val="24"/>
        </w:rPr>
        <w:t>Conclusion and d</w:t>
      </w:r>
      <w:r w:rsidR="00E13FA2">
        <w:rPr>
          <w:color w:val="000000"/>
          <w:sz w:val="24"/>
          <w:szCs w:val="24"/>
        </w:rPr>
        <w:t>etermin</w:t>
      </w:r>
      <w:r>
        <w:rPr>
          <w:color w:val="000000"/>
          <w:sz w:val="24"/>
          <w:szCs w:val="24"/>
        </w:rPr>
        <w:t>ation of our</w:t>
      </w:r>
      <w:r w:rsidR="00E13FA2">
        <w:rPr>
          <w:color w:val="000000"/>
          <w:sz w:val="24"/>
          <w:szCs w:val="24"/>
        </w:rPr>
        <w:t xml:space="preserve"> best model that can predict</w:t>
      </w:r>
      <w:r w:rsidR="00F74910">
        <w:rPr>
          <w:color w:val="000000"/>
          <w:sz w:val="24"/>
          <w:szCs w:val="24"/>
        </w:rPr>
        <w:t xml:space="preserve"> a binary outcome of in an individual make greater or less than 50,000</w:t>
      </w:r>
      <w:r w:rsidR="00560149">
        <w:rPr>
          <w:color w:val="000000"/>
          <w:sz w:val="24"/>
          <w:szCs w:val="24"/>
        </w:rPr>
        <w:t>.</w:t>
      </w:r>
    </w:p>
    <w:p w14:paraId="55A41F62" w14:textId="77777777" w:rsidR="00521CE4" w:rsidRDefault="00E13FA2">
      <w:pPr>
        <w:rPr>
          <w:b/>
          <w:i/>
          <w:sz w:val="48"/>
          <w:szCs w:val="48"/>
          <w:u w:val="single"/>
        </w:rPr>
      </w:pPr>
      <w:r>
        <w:rPr>
          <w:b/>
          <w:i/>
          <w:sz w:val="48"/>
          <w:szCs w:val="48"/>
          <w:u w:val="single"/>
        </w:rPr>
        <w:t>2. Data description</w:t>
      </w:r>
    </w:p>
    <w:p w14:paraId="7FB8CF8D" w14:textId="77777777" w:rsidR="002A0A34" w:rsidRDefault="002A0A34">
      <w:pPr>
        <w:rPr>
          <w:sz w:val="24"/>
          <w:szCs w:val="24"/>
        </w:rPr>
      </w:pPr>
      <w:r>
        <w:rPr>
          <w:sz w:val="24"/>
          <w:szCs w:val="24"/>
        </w:rPr>
        <w:t>For this project, we downloaded two data sets one for training and one for test.  We will explore mainly in train and transform test based on the learnings from our training test EDA.</w:t>
      </w:r>
    </w:p>
    <w:p w14:paraId="1454E253" w14:textId="1B304802" w:rsidR="00521CE4" w:rsidRDefault="002A0A34">
      <w:pPr>
        <w:rPr>
          <w:sz w:val="24"/>
          <w:szCs w:val="24"/>
        </w:rPr>
      </w:pPr>
      <w:r>
        <w:rPr>
          <w:sz w:val="24"/>
          <w:szCs w:val="24"/>
        </w:rPr>
        <w:t xml:space="preserve">The </w:t>
      </w:r>
      <w:r w:rsidR="00151FA3">
        <w:rPr>
          <w:sz w:val="24"/>
          <w:szCs w:val="24"/>
        </w:rPr>
        <w:t>train</w:t>
      </w:r>
      <w:r>
        <w:rPr>
          <w:sz w:val="24"/>
          <w:szCs w:val="24"/>
        </w:rPr>
        <w:t>ing</w:t>
      </w:r>
      <w:r w:rsidR="00151FA3">
        <w:rPr>
          <w:sz w:val="24"/>
          <w:szCs w:val="24"/>
        </w:rPr>
        <w:t xml:space="preserve"> </w:t>
      </w:r>
      <w:r w:rsidR="00E13FA2">
        <w:rPr>
          <w:sz w:val="24"/>
          <w:szCs w:val="24"/>
        </w:rPr>
        <w:t xml:space="preserve">data set contains </w:t>
      </w:r>
      <w:r w:rsidR="00EB76BF">
        <w:rPr>
          <w:sz w:val="24"/>
          <w:szCs w:val="24"/>
        </w:rPr>
        <w:t>32,561</w:t>
      </w:r>
      <w:r w:rsidR="00E13FA2">
        <w:rPr>
          <w:sz w:val="24"/>
          <w:szCs w:val="24"/>
        </w:rPr>
        <w:t xml:space="preserve"> </w:t>
      </w:r>
      <w:r w:rsidR="00151FA3">
        <w:rPr>
          <w:sz w:val="24"/>
          <w:szCs w:val="24"/>
        </w:rPr>
        <w:t xml:space="preserve">individuals data </w:t>
      </w:r>
      <w:r w:rsidR="00E13FA2">
        <w:rPr>
          <w:sz w:val="24"/>
          <w:szCs w:val="24"/>
        </w:rPr>
        <w:t>with 16 different attributes</w:t>
      </w:r>
      <w:r w:rsidR="00410A73">
        <w:rPr>
          <w:sz w:val="24"/>
          <w:szCs w:val="24"/>
        </w:rPr>
        <w:t xml:space="preserve"> (Table 2.1)</w:t>
      </w:r>
      <w:r w:rsidR="00E13FA2">
        <w:rPr>
          <w:sz w:val="24"/>
          <w:szCs w:val="24"/>
        </w:rPr>
        <w:t xml:space="preserve"> that our analysis will pertain to predicting </w:t>
      </w:r>
      <w:r w:rsidR="00151FA3">
        <w:rPr>
          <w:sz w:val="24"/>
          <w:szCs w:val="24"/>
        </w:rPr>
        <w:t>whether an individual will make more than &gt;$</w:t>
      </w:r>
      <w:proofErr w:type="gramStart"/>
      <w:r w:rsidR="00151FA3">
        <w:rPr>
          <w:sz w:val="24"/>
          <w:szCs w:val="24"/>
        </w:rPr>
        <w:t>50,000.</w:t>
      </w:r>
      <w:r w:rsidR="00E13FA2">
        <w:rPr>
          <w:sz w:val="24"/>
          <w:szCs w:val="24"/>
        </w:rPr>
        <w:t>.</w:t>
      </w:r>
      <w:proofErr w:type="gramEnd"/>
      <w:r w:rsidR="00E13FA2">
        <w:rPr>
          <w:sz w:val="24"/>
          <w:szCs w:val="24"/>
        </w:rPr>
        <w:t xml:space="preserve">  Further changes of the Data Set will be addressed in our Exploratory Data Analysis.  Below is a summary of the original file.</w:t>
      </w:r>
    </w:p>
    <w:p w14:paraId="177B36F6" w14:textId="16FD151A" w:rsidR="00521CE4" w:rsidRDefault="00410A73">
      <w:pPr>
        <w:rPr>
          <w:b/>
          <w:i/>
          <w:sz w:val="20"/>
          <w:szCs w:val="20"/>
        </w:rPr>
      </w:pPr>
      <w:r>
        <w:rPr>
          <w:b/>
          <w:i/>
          <w:sz w:val="20"/>
          <w:szCs w:val="20"/>
        </w:rPr>
        <w:t>Table</w:t>
      </w:r>
      <w:r w:rsidR="00E13FA2">
        <w:rPr>
          <w:b/>
          <w:i/>
          <w:sz w:val="20"/>
          <w:szCs w:val="20"/>
        </w:rPr>
        <w:t xml:space="preserve"> </w:t>
      </w:r>
      <w:r>
        <w:rPr>
          <w:b/>
          <w:i/>
          <w:sz w:val="20"/>
          <w:szCs w:val="20"/>
        </w:rPr>
        <w:t>2.</w:t>
      </w:r>
      <w:r w:rsidR="00E13FA2">
        <w:rPr>
          <w:b/>
          <w:i/>
          <w:sz w:val="20"/>
          <w:szCs w:val="20"/>
        </w:rPr>
        <w:t>1. R output of the car data set that contains the 16 different variables.</w:t>
      </w:r>
    </w:p>
    <w:tbl>
      <w:tblPr>
        <w:tblStyle w:val="GridTable5Dark-Accent1"/>
        <w:tblW w:w="10620" w:type="dxa"/>
        <w:jc w:val="center"/>
        <w:tblLook w:val="04A0" w:firstRow="1" w:lastRow="0" w:firstColumn="1" w:lastColumn="0" w:noHBand="0" w:noVBand="1"/>
      </w:tblPr>
      <w:tblGrid>
        <w:gridCol w:w="2565"/>
        <w:gridCol w:w="1575"/>
        <w:gridCol w:w="1110"/>
        <w:gridCol w:w="1342"/>
        <w:gridCol w:w="1343"/>
        <w:gridCol w:w="1342"/>
        <w:gridCol w:w="1343"/>
      </w:tblGrid>
      <w:tr w:rsidR="00F81559" w14:paraId="78A500C2" w14:textId="77777777" w:rsidTr="2C6F1AB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78A034D3" w14:textId="77777777" w:rsidR="00C46EC9" w:rsidRPr="002429D3" w:rsidRDefault="00C46EC9" w:rsidP="00760D8E">
            <w:pPr>
              <w:rPr>
                <w:rFonts w:eastAsia="Times New Roman" w:cstheme="minorHAnsi"/>
                <w:sz w:val="28"/>
                <w:szCs w:val="28"/>
              </w:rPr>
            </w:pPr>
            <w:r w:rsidRPr="002429D3">
              <w:rPr>
                <w:rFonts w:eastAsia="Times New Roman" w:cstheme="minorHAnsi"/>
                <w:sz w:val="28"/>
                <w:szCs w:val="28"/>
              </w:rPr>
              <w:t>Variable Name</w:t>
            </w:r>
          </w:p>
        </w:tc>
        <w:tc>
          <w:tcPr>
            <w:tcW w:w="1575" w:type="dxa"/>
            <w:vAlign w:val="center"/>
          </w:tcPr>
          <w:p w14:paraId="351781F5"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Data Type</w:t>
            </w:r>
          </w:p>
        </w:tc>
        <w:tc>
          <w:tcPr>
            <w:tcW w:w="1110" w:type="dxa"/>
            <w:vAlign w:val="center"/>
          </w:tcPr>
          <w:p w14:paraId="61E15EDB"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Levels</w:t>
            </w:r>
          </w:p>
        </w:tc>
        <w:tc>
          <w:tcPr>
            <w:tcW w:w="1342" w:type="dxa"/>
            <w:vAlign w:val="center"/>
          </w:tcPr>
          <w:p w14:paraId="1E00E302"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Min</w:t>
            </w:r>
          </w:p>
        </w:tc>
        <w:tc>
          <w:tcPr>
            <w:tcW w:w="1343" w:type="dxa"/>
            <w:vAlign w:val="center"/>
          </w:tcPr>
          <w:p w14:paraId="23118956"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Max</w:t>
            </w:r>
          </w:p>
        </w:tc>
        <w:tc>
          <w:tcPr>
            <w:tcW w:w="1342" w:type="dxa"/>
            <w:vAlign w:val="center"/>
          </w:tcPr>
          <w:p w14:paraId="72CE7843"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Mean</w:t>
            </w:r>
          </w:p>
        </w:tc>
        <w:tc>
          <w:tcPr>
            <w:tcW w:w="1343" w:type="dxa"/>
            <w:vAlign w:val="center"/>
          </w:tcPr>
          <w:p w14:paraId="75E8A23D"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Median</w:t>
            </w:r>
          </w:p>
        </w:tc>
      </w:tr>
      <w:tr w:rsidR="00F81559" w14:paraId="44C8A8E0" w14:textId="77777777" w:rsidTr="00265501">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6D1B0364" w14:textId="5A8F7E2F" w:rsidR="00C46EC9" w:rsidRDefault="005F085F" w:rsidP="00760D8E">
            <w:pPr>
              <w:rPr>
                <w:rFonts w:ascii="Times New Roman" w:eastAsia="Times New Roman" w:hAnsi="Times New Roman" w:cs="Times New Roman"/>
                <w:sz w:val="24"/>
                <w:szCs w:val="24"/>
              </w:rPr>
            </w:pPr>
            <w:r>
              <w:rPr>
                <w:rFonts w:eastAsia="Times New Roman" w:cs="Times New Roman"/>
              </w:rPr>
              <w:t>I</w:t>
            </w:r>
            <w:r w:rsidR="00265501">
              <w:rPr>
                <w:rFonts w:eastAsia="Times New Roman" w:cs="Times New Roman"/>
              </w:rPr>
              <w:t>d</w:t>
            </w:r>
          </w:p>
        </w:tc>
        <w:tc>
          <w:tcPr>
            <w:tcW w:w="1575" w:type="dxa"/>
            <w:vAlign w:val="center"/>
          </w:tcPr>
          <w:p w14:paraId="405E0957" w14:textId="700CFEDE" w:rsidR="00C46EC9" w:rsidRDefault="00265501"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eastAsia="Times New Roman" w:cs="Times New Roman"/>
              </w:rPr>
              <w:t>Int</w:t>
            </w:r>
          </w:p>
        </w:tc>
        <w:tc>
          <w:tcPr>
            <w:tcW w:w="1110" w:type="dxa"/>
            <w:vAlign w:val="center"/>
          </w:tcPr>
          <w:p w14:paraId="72992BBD" w14:textId="0EE600E5" w:rsidR="00C46EC9" w:rsidRDefault="005F085F"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32,561</w:t>
            </w:r>
          </w:p>
        </w:tc>
        <w:tc>
          <w:tcPr>
            <w:tcW w:w="1342" w:type="dxa"/>
            <w:vAlign w:val="center"/>
          </w:tcPr>
          <w:p w14:paraId="792FE964" w14:textId="5C9A3EAB" w:rsidR="00C46EC9" w:rsidRDefault="002A0A34"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43" w:type="dxa"/>
            <w:vAlign w:val="center"/>
          </w:tcPr>
          <w:p w14:paraId="3E19ABB9" w14:textId="31305785" w:rsidR="00C46EC9" w:rsidRDefault="002A0A34"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32,561</w:t>
            </w:r>
          </w:p>
        </w:tc>
        <w:tc>
          <w:tcPr>
            <w:tcW w:w="1342" w:type="dxa"/>
            <w:vAlign w:val="center"/>
          </w:tcPr>
          <w:p w14:paraId="79DD9E90" w14:textId="7C85B9A8" w:rsidR="00C46EC9" w:rsidRDefault="002A0A34"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16,281</w:t>
            </w:r>
          </w:p>
        </w:tc>
        <w:tc>
          <w:tcPr>
            <w:tcW w:w="1343" w:type="dxa"/>
            <w:vAlign w:val="center"/>
          </w:tcPr>
          <w:p w14:paraId="4618E9A8" w14:textId="269A5BF7" w:rsidR="00C46EC9" w:rsidRDefault="002A0A34"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16,281</w:t>
            </w:r>
          </w:p>
        </w:tc>
      </w:tr>
      <w:tr w:rsidR="00F81559" w14:paraId="74461BC1"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610360DB" w14:textId="245DC877" w:rsidR="00C46EC9" w:rsidRDefault="00265501" w:rsidP="00760D8E">
            <w:pPr>
              <w:rPr>
                <w:rFonts w:eastAsia="Times New Roman" w:cs="Times New Roman"/>
              </w:rPr>
            </w:pPr>
            <w:r>
              <w:rPr>
                <w:rFonts w:eastAsia="Times New Roman" w:cs="Times New Roman"/>
              </w:rPr>
              <w:t>Age</w:t>
            </w:r>
          </w:p>
        </w:tc>
        <w:tc>
          <w:tcPr>
            <w:tcW w:w="1575" w:type="dxa"/>
            <w:vAlign w:val="center"/>
          </w:tcPr>
          <w:p w14:paraId="59A79656" w14:textId="1E17157F" w:rsidR="00C46EC9" w:rsidRDefault="00265501" w:rsidP="00760D8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Int</w:t>
            </w:r>
          </w:p>
        </w:tc>
        <w:tc>
          <w:tcPr>
            <w:tcW w:w="1110" w:type="dxa"/>
            <w:vAlign w:val="center"/>
          </w:tcPr>
          <w:p w14:paraId="0D3F46D9" w14:textId="492F2CDD" w:rsidR="00C46EC9" w:rsidRDefault="005F085F" w:rsidP="00760D8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73</w:t>
            </w:r>
          </w:p>
        </w:tc>
        <w:tc>
          <w:tcPr>
            <w:tcW w:w="1342" w:type="dxa"/>
            <w:vAlign w:val="center"/>
          </w:tcPr>
          <w:p w14:paraId="4F8DB1FF" w14:textId="08B139C8" w:rsidR="00C46EC9" w:rsidRDefault="002A0A34" w:rsidP="00760D8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1343" w:type="dxa"/>
            <w:vAlign w:val="center"/>
          </w:tcPr>
          <w:p w14:paraId="09F26233" w14:textId="7EF396ED" w:rsidR="00C46EC9" w:rsidRDefault="002A0A34" w:rsidP="00760D8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90</w:t>
            </w:r>
          </w:p>
        </w:tc>
        <w:tc>
          <w:tcPr>
            <w:tcW w:w="1342" w:type="dxa"/>
            <w:vAlign w:val="center"/>
          </w:tcPr>
          <w:p w14:paraId="32ADFAD9" w14:textId="4F44720C" w:rsidR="00C46EC9" w:rsidRDefault="002A0A34" w:rsidP="00760D8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38.58</w:t>
            </w:r>
          </w:p>
        </w:tc>
        <w:tc>
          <w:tcPr>
            <w:tcW w:w="1343" w:type="dxa"/>
            <w:vAlign w:val="center"/>
          </w:tcPr>
          <w:p w14:paraId="577D12C6" w14:textId="70C11160" w:rsidR="00C46EC9" w:rsidRDefault="002A0A34" w:rsidP="00760D8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p>
        </w:tc>
      </w:tr>
      <w:tr w:rsidR="002A0A34" w14:paraId="3221E727"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40A3B58C" w14:textId="1A638B48" w:rsidR="002A0A34" w:rsidRDefault="002A0A34" w:rsidP="002A0A34">
            <w:pPr>
              <w:rPr>
                <w:rFonts w:eastAsia="Times New Roman" w:cs="Times New Roman"/>
              </w:rPr>
            </w:pPr>
            <w:proofErr w:type="spellStart"/>
            <w:r>
              <w:rPr>
                <w:rFonts w:eastAsia="Times New Roman" w:cs="Times New Roman"/>
              </w:rPr>
              <w:t>Workclass</w:t>
            </w:r>
            <w:proofErr w:type="spellEnd"/>
          </w:p>
        </w:tc>
        <w:tc>
          <w:tcPr>
            <w:tcW w:w="1575" w:type="dxa"/>
            <w:vAlign w:val="center"/>
          </w:tcPr>
          <w:p w14:paraId="63788E34" w14:textId="381F620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22F452A2" w14:textId="6C4533D8"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342" w:type="dxa"/>
            <w:vAlign w:val="center"/>
          </w:tcPr>
          <w:p w14:paraId="1212E05B" w14:textId="1102E82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7935ABD1" w14:textId="3790C9E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1B0D69F0" w14:textId="489E836D"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6CA5DD26" w14:textId="0424C4A4"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077E8159"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59AD8FD2" w14:textId="525E6F38" w:rsidR="002A0A34" w:rsidRDefault="002A0A34" w:rsidP="002A0A34">
            <w:pPr>
              <w:rPr>
                <w:rFonts w:eastAsia="Times New Roman" w:cs="Times New Roman"/>
              </w:rPr>
            </w:pPr>
            <w:proofErr w:type="spellStart"/>
            <w:r>
              <w:rPr>
                <w:rFonts w:eastAsia="Times New Roman" w:cs="Times New Roman"/>
              </w:rPr>
              <w:t>fnlwgt</w:t>
            </w:r>
            <w:proofErr w:type="spellEnd"/>
          </w:p>
        </w:tc>
        <w:tc>
          <w:tcPr>
            <w:tcW w:w="1575" w:type="dxa"/>
            <w:vAlign w:val="center"/>
          </w:tcPr>
          <w:p w14:paraId="72733E28" w14:textId="6CD67958"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Int</w:t>
            </w:r>
          </w:p>
        </w:tc>
        <w:tc>
          <w:tcPr>
            <w:tcW w:w="1110" w:type="dxa"/>
            <w:vAlign w:val="center"/>
          </w:tcPr>
          <w:p w14:paraId="4A2480B0" w14:textId="19112B68"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21648</w:t>
            </w:r>
          </w:p>
        </w:tc>
        <w:tc>
          <w:tcPr>
            <w:tcW w:w="1342" w:type="dxa"/>
            <w:vAlign w:val="center"/>
          </w:tcPr>
          <w:p w14:paraId="7569B906" w14:textId="06466D6F"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343" w:type="dxa"/>
            <w:vAlign w:val="center"/>
          </w:tcPr>
          <w:p w14:paraId="73EC1A41" w14:textId="15A56CAA"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342" w:type="dxa"/>
            <w:vAlign w:val="center"/>
          </w:tcPr>
          <w:p w14:paraId="43B83237" w14:textId="555E1701"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343" w:type="dxa"/>
            <w:vAlign w:val="center"/>
          </w:tcPr>
          <w:p w14:paraId="0C6B328A" w14:textId="4B7EAA75"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2A0A34" w14:paraId="42D32166"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1B34E310" w14:textId="39EEC804" w:rsidR="002A0A34" w:rsidRDefault="002A0A34" w:rsidP="002A0A34">
            <w:pPr>
              <w:rPr>
                <w:rFonts w:eastAsia="Times New Roman" w:cs="Times New Roman"/>
              </w:rPr>
            </w:pPr>
            <w:r>
              <w:rPr>
                <w:rFonts w:eastAsia="Times New Roman" w:cs="Times New Roman"/>
              </w:rPr>
              <w:t>Education</w:t>
            </w:r>
          </w:p>
        </w:tc>
        <w:tc>
          <w:tcPr>
            <w:tcW w:w="1575" w:type="dxa"/>
            <w:vAlign w:val="center"/>
          </w:tcPr>
          <w:p w14:paraId="56F7AB56"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7674E9DD" w14:textId="4945A186"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1342" w:type="dxa"/>
            <w:vAlign w:val="center"/>
          </w:tcPr>
          <w:p w14:paraId="7E3CCB80"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7D57F664"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32945523"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7F92EE76"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19B5A280"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38B51BB3" w14:textId="617A6620" w:rsidR="002A0A34" w:rsidRDefault="002A0A34" w:rsidP="002A0A34">
            <w:pPr>
              <w:rPr>
                <w:rFonts w:eastAsia="Times New Roman" w:cs="Times New Roman"/>
              </w:rPr>
            </w:pPr>
            <w:proofErr w:type="spellStart"/>
            <w:r>
              <w:rPr>
                <w:rFonts w:eastAsia="Times New Roman" w:cs="Times New Roman"/>
              </w:rPr>
              <w:t>Education_num</w:t>
            </w:r>
            <w:proofErr w:type="spellEnd"/>
          </w:p>
        </w:tc>
        <w:tc>
          <w:tcPr>
            <w:tcW w:w="1575" w:type="dxa"/>
            <w:vAlign w:val="center"/>
          </w:tcPr>
          <w:p w14:paraId="16F46D1C" w14:textId="4B93DC4A"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3A0A7ECC" w14:textId="34B82F97"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1342" w:type="dxa"/>
            <w:vAlign w:val="center"/>
          </w:tcPr>
          <w:p w14:paraId="3FAF37B8" w14:textId="1214CFDE"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3FF95EFE" w14:textId="3F821BA0"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5CBE053F" w14:textId="7C841BF2"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00DC2CF7" w14:textId="6F5FF270"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10C41A1A"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6827C6C4" w14:textId="1FB26010" w:rsidR="002A0A34" w:rsidRDefault="002A0A34" w:rsidP="002A0A34">
            <w:pPr>
              <w:rPr>
                <w:rFonts w:eastAsia="Times New Roman" w:cs="Times New Roman"/>
              </w:rPr>
            </w:pPr>
            <w:proofErr w:type="spellStart"/>
            <w:r>
              <w:rPr>
                <w:rFonts w:eastAsia="Times New Roman" w:cs="Times New Roman"/>
              </w:rPr>
              <w:t>Martial_status</w:t>
            </w:r>
            <w:proofErr w:type="spellEnd"/>
          </w:p>
        </w:tc>
        <w:tc>
          <w:tcPr>
            <w:tcW w:w="1575" w:type="dxa"/>
            <w:vAlign w:val="center"/>
          </w:tcPr>
          <w:p w14:paraId="5901305F" w14:textId="038BACAC"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1DA98288" w14:textId="49C6629E"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342" w:type="dxa"/>
            <w:vAlign w:val="center"/>
          </w:tcPr>
          <w:p w14:paraId="0B0162F7" w14:textId="7CFB78F1"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4F3E631D" w14:textId="18865135"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276D3105" w14:textId="605675A9"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22FE4C5C" w14:textId="65DF45BA"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7624D9D6"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4E29FF28" w14:textId="00B7078D" w:rsidR="002A0A34" w:rsidRDefault="002A0A34" w:rsidP="002A0A34">
            <w:pPr>
              <w:rPr>
                <w:rFonts w:eastAsia="Times New Roman" w:cs="Times New Roman"/>
              </w:rPr>
            </w:pPr>
            <w:r>
              <w:rPr>
                <w:rFonts w:eastAsia="Times New Roman" w:cs="Times New Roman"/>
              </w:rPr>
              <w:t>Occupation</w:t>
            </w:r>
          </w:p>
        </w:tc>
        <w:tc>
          <w:tcPr>
            <w:tcW w:w="1575" w:type="dxa"/>
            <w:vAlign w:val="center"/>
          </w:tcPr>
          <w:p w14:paraId="3C2E85B6" w14:textId="77777777"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5FCC6B56" w14:textId="05ED11B1"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342" w:type="dxa"/>
            <w:vAlign w:val="center"/>
          </w:tcPr>
          <w:p w14:paraId="403EA260" w14:textId="52C6E25E"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3DE81870" w14:textId="6368CCBD"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0BFE592E" w14:textId="35FFA27C"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37B0010B" w14:textId="19FF6F06"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7C98B2B7"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7EC5D495" w14:textId="418674BF" w:rsidR="002A0A34" w:rsidRDefault="002A0A34" w:rsidP="002A0A34">
            <w:pPr>
              <w:rPr>
                <w:rFonts w:eastAsia="Times New Roman" w:cs="Times New Roman"/>
              </w:rPr>
            </w:pPr>
            <w:r>
              <w:rPr>
                <w:rFonts w:eastAsia="Times New Roman" w:cs="Times New Roman"/>
              </w:rPr>
              <w:t>Relationship</w:t>
            </w:r>
          </w:p>
        </w:tc>
        <w:tc>
          <w:tcPr>
            <w:tcW w:w="1575" w:type="dxa"/>
            <w:vAlign w:val="center"/>
          </w:tcPr>
          <w:p w14:paraId="0679636D"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79E7F37B" w14:textId="72CC70AA"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342" w:type="dxa"/>
            <w:vAlign w:val="center"/>
          </w:tcPr>
          <w:p w14:paraId="5274C04D" w14:textId="46B79363"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6402254F" w14:textId="4CCC1843"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415E31A6" w14:textId="3D248080"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55A38100" w14:textId="2A2F4DA0"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7D398AE9"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090D0EE5" w14:textId="5F61242F" w:rsidR="002A0A34" w:rsidRDefault="002A0A34" w:rsidP="002A0A34">
            <w:pPr>
              <w:rPr>
                <w:rFonts w:eastAsia="Times New Roman" w:cs="Times New Roman"/>
              </w:rPr>
            </w:pPr>
            <w:r>
              <w:rPr>
                <w:rFonts w:eastAsia="Times New Roman" w:cs="Times New Roman"/>
              </w:rPr>
              <w:t>Race</w:t>
            </w:r>
          </w:p>
        </w:tc>
        <w:tc>
          <w:tcPr>
            <w:tcW w:w="1575" w:type="dxa"/>
            <w:vAlign w:val="center"/>
          </w:tcPr>
          <w:p w14:paraId="550116C5" w14:textId="5D431B50"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25D36A85" w14:textId="4DF9C3D6"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342" w:type="dxa"/>
            <w:vAlign w:val="center"/>
          </w:tcPr>
          <w:p w14:paraId="3AAA39D2" w14:textId="20027799"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2F790E66" w14:textId="020C4AF2"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522A221D" w14:textId="269DCE92"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356BA22E" w14:textId="212E92E4"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11F44DE6"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2393026F" w14:textId="021DEF74" w:rsidR="002A0A34" w:rsidRDefault="002A0A34" w:rsidP="002A0A34">
            <w:pPr>
              <w:rPr>
                <w:rFonts w:eastAsia="Times New Roman" w:cs="Times New Roman"/>
              </w:rPr>
            </w:pPr>
            <w:r>
              <w:rPr>
                <w:rFonts w:eastAsia="Times New Roman" w:cs="Times New Roman"/>
              </w:rPr>
              <w:t>Sex</w:t>
            </w:r>
          </w:p>
        </w:tc>
        <w:tc>
          <w:tcPr>
            <w:tcW w:w="1575" w:type="dxa"/>
            <w:vAlign w:val="center"/>
          </w:tcPr>
          <w:p w14:paraId="59D1247B"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47715973"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72</w:t>
            </w:r>
          </w:p>
        </w:tc>
        <w:tc>
          <w:tcPr>
            <w:tcW w:w="1342" w:type="dxa"/>
            <w:vAlign w:val="center"/>
          </w:tcPr>
          <w:p w14:paraId="628177A7"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1BD82A92"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4EE5E1E7"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641843F7"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1933D6EC"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645D2AFF" w14:textId="670BC326" w:rsidR="002A0A34" w:rsidRDefault="002A0A34" w:rsidP="002A0A34">
            <w:pPr>
              <w:rPr>
                <w:rFonts w:eastAsia="Times New Roman" w:cs="Times New Roman"/>
              </w:rPr>
            </w:pPr>
            <w:proofErr w:type="spellStart"/>
            <w:r>
              <w:rPr>
                <w:rFonts w:eastAsia="Times New Roman" w:cs="Times New Roman"/>
              </w:rPr>
              <w:t>Capital_gain</w:t>
            </w:r>
            <w:proofErr w:type="spellEnd"/>
          </w:p>
        </w:tc>
        <w:tc>
          <w:tcPr>
            <w:tcW w:w="1575" w:type="dxa"/>
            <w:vAlign w:val="center"/>
          </w:tcPr>
          <w:p w14:paraId="65476C8D" w14:textId="6FC5D4BC"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Int</w:t>
            </w:r>
          </w:p>
        </w:tc>
        <w:tc>
          <w:tcPr>
            <w:tcW w:w="1110" w:type="dxa"/>
            <w:vAlign w:val="center"/>
          </w:tcPr>
          <w:p w14:paraId="001C36FE" w14:textId="5D42A43C"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119</w:t>
            </w:r>
          </w:p>
        </w:tc>
        <w:tc>
          <w:tcPr>
            <w:tcW w:w="1342" w:type="dxa"/>
            <w:vAlign w:val="center"/>
          </w:tcPr>
          <w:p w14:paraId="5576529D" w14:textId="659260FC"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43" w:type="dxa"/>
            <w:vAlign w:val="center"/>
          </w:tcPr>
          <w:p w14:paraId="374C2E8C" w14:textId="74BD7ACE"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99999</w:t>
            </w:r>
          </w:p>
        </w:tc>
        <w:tc>
          <w:tcPr>
            <w:tcW w:w="1342" w:type="dxa"/>
            <w:vAlign w:val="center"/>
          </w:tcPr>
          <w:p w14:paraId="00A28D1A" w14:textId="6A08CF1C"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1082</w:t>
            </w:r>
          </w:p>
        </w:tc>
        <w:tc>
          <w:tcPr>
            <w:tcW w:w="1343" w:type="dxa"/>
            <w:vAlign w:val="center"/>
          </w:tcPr>
          <w:p w14:paraId="770BC28F" w14:textId="6EFE43F4"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2A0A34" w14:paraId="21F37059"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74C8DB32" w14:textId="65F2228B" w:rsidR="002A0A34" w:rsidRDefault="002A0A34" w:rsidP="002A0A34">
            <w:pPr>
              <w:rPr>
                <w:rFonts w:eastAsia="Times New Roman" w:cs="Times New Roman"/>
              </w:rPr>
            </w:pPr>
            <w:proofErr w:type="spellStart"/>
            <w:r>
              <w:rPr>
                <w:rFonts w:eastAsia="Times New Roman" w:cs="Times New Roman"/>
              </w:rPr>
              <w:t>Capital_loss</w:t>
            </w:r>
            <w:proofErr w:type="spellEnd"/>
          </w:p>
        </w:tc>
        <w:tc>
          <w:tcPr>
            <w:tcW w:w="1575" w:type="dxa"/>
            <w:vAlign w:val="center"/>
          </w:tcPr>
          <w:p w14:paraId="588E0799" w14:textId="2F9350E2"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Int</w:t>
            </w:r>
          </w:p>
        </w:tc>
        <w:tc>
          <w:tcPr>
            <w:tcW w:w="1110" w:type="dxa"/>
            <w:vAlign w:val="center"/>
          </w:tcPr>
          <w:p w14:paraId="5BC64AED" w14:textId="528CAE9D"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92</w:t>
            </w:r>
          </w:p>
        </w:tc>
        <w:tc>
          <w:tcPr>
            <w:tcW w:w="1342" w:type="dxa"/>
            <w:vAlign w:val="center"/>
          </w:tcPr>
          <w:p w14:paraId="613557D6" w14:textId="2B81DF3A"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43" w:type="dxa"/>
            <w:vAlign w:val="center"/>
          </w:tcPr>
          <w:p w14:paraId="5677A29A" w14:textId="71C229BB"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3770</w:t>
            </w:r>
          </w:p>
        </w:tc>
        <w:tc>
          <w:tcPr>
            <w:tcW w:w="1342" w:type="dxa"/>
            <w:vAlign w:val="center"/>
          </w:tcPr>
          <w:p w14:paraId="46A5E36F" w14:textId="3F4CC241"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87.9</w:t>
            </w:r>
          </w:p>
        </w:tc>
        <w:tc>
          <w:tcPr>
            <w:tcW w:w="1343" w:type="dxa"/>
            <w:vAlign w:val="center"/>
          </w:tcPr>
          <w:p w14:paraId="6512EBF8" w14:textId="305D8A04"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2A0A34" w14:paraId="02A1528C"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1329C55A" w14:textId="73CB93F0" w:rsidR="002A0A34" w:rsidRDefault="002A0A34" w:rsidP="002A0A34">
            <w:pPr>
              <w:rPr>
                <w:rFonts w:eastAsia="Times New Roman" w:cs="Times New Roman"/>
              </w:rPr>
            </w:pPr>
            <w:proofErr w:type="spellStart"/>
            <w:r>
              <w:rPr>
                <w:rFonts w:eastAsia="Times New Roman" w:cs="Times New Roman"/>
              </w:rPr>
              <w:t>Hours_per_week</w:t>
            </w:r>
            <w:proofErr w:type="spellEnd"/>
          </w:p>
        </w:tc>
        <w:tc>
          <w:tcPr>
            <w:tcW w:w="1575" w:type="dxa"/>
            <w:vAlign w:val="center"/>
          </w:tcPr>
          <w:p w14:paraId="4484B7F4" w14:textId="10AF060F"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Int</w:t>
            </w:r>
          </w:p>
        </w:tc>
        <w:tc>
          <w:tcPr>
            <w:tcW w:w="1110" w:type="dxa"/>
            <w:vAlign w:val="center"/>
          </w:tcPr>
          <w:p w14:paraId="3291F690" w14:textId="78273F43"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94</w:t>
            </w:r>
          </w:p>
        </w:tc>
        <w:tc>
          <w:tcPr>
            <w:tcW w:w="1342" w:type="dxa"/>
            <w:vAlign w:val="center"/>
          </w:tcPr>
          <w:p w14:paraId="24ACD3DF" w14:textId="7EC50F20"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43" w:type="dxa"/>
            <w:vAlign w:val="center"/>
          </w:tcPr>
          <w:p w14:paraId="1548D886" w14:textId="4B77126A"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99</w:t>
            </w:r>
          </w:p>
        </w:tc>
        <w:tc>
          <w:tcPr>
            <w:tcW w:w="1342" w:type="dxa"/>
            <w:vAlign w:val="center"/>
          </w:tcPr>
          <w:p w14:paraId="26A73D3C" w14:textId="0FFDBA38"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40.39</w:t>
            </w:r>
          </w:p>
        </w:tc>
        <w:tc>
          <w:tcPr>
            <w:tcW w:w="1343" w:type="dxa"/>
            <w:vAlign w:val="center"/>
          </w:tcPr>
          <w:p w14:paraId="78E4F53E" w14:textId="38951CCD"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r>
      <w:tr w:rsidR="002A0A34" w14:paraId="330FED6F"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01E884A1" w14:textId="235F1726" w:rsidR="002A0A34" w:rsidRDefault="002A0A34" w:rsidP="002A0A34">
            <w:pPr>
              <w:rPr>
                <w:rFonts w:eastAsia="Times New Roman" w:cs="Times New Roman"/>
              </w:rPr>
            </w:pPr>
            <w:proofErr w:type="spellStart"/>
            <w:r>
              <w:rPr>
                <w:rFonts w:eastAsia="Times New Roman" w:cs="Times New Roman"/>
              </w:rPr>
              <w:t>Native_country</w:t>
            </w:r>
            <w:proofErr w:type="spellEnd"/>
          </w:p>
        </w:tc>
        <w:tc>
          <w:tcPr>
            <w:tcW w:w="1575" w:type="dxa"/>
            <w:vAlign w:val="center"/>
          </w:tcPr>
          <w:p w14:paraId="5034B7B5" w14:textId="198AA091"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11787378" w14:textId="2EA34701"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c>
          <w:tcPr>
            <w:tcW w:w="1342" w:type="dxa"/>
            <w:vAlign w:val="center"/>
          </w:tcPr>
          <w:p w14:paraId="54F270D3" w14:textId="68058CBC"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73DF2B43" w14:textId="37F4F3BF"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538B96A9" w14:textId="4B37ABFF"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2D1FABD6" w14:textId="31CE25A9"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2F26839D"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2A4D017A" w14:textId="04347381" w:rsidR="002A0A34" w:rsidRDefault="002A0A34" w:rsidP="002A0A34">
            <w:pPr>
              <w:rPr>
                <w:rFonts w:eastAsia="Times New Roman" w:cs="Times New Roman"/>
              </w:rPr>
            </w:pPr>
            <w:proofErr w:type="spellStart"/>
            <w:r>
              <w:rPr>
                <w:rFonts w:eastAsia="Times New Roman" w:cs="Times New Roman"/>
              </w:rPr>
              <w:t>Pay_Response</w:t>
            </w:r>
            <w:proofErr w:type="spellEnd"/>
          </w:p>
        </w:tc>
        <w:tc>
          <w:tcPr>
            <w:tcW w:w="1575" w:type="dxa"/>
            <w:vAlign w:val="center"/>
          </w:tcPr>
          <w:p w14:paraId="673E6049" w14:textId="44708901"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5F00CED9" w14:textId="7D351509"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342" w:type="dxa"/>
            <w:vAlign w:val="center"/>
          </w:tcPr>
          <w:p w14:paraId="3D0C3E1D" w14:textId="226CC040"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19B7ABDD" w14:textId="57AA3654"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36490225" w14:textId="04BC50BD"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29E41C82" w14:textId="010F9423"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428E9797" w14:textId="7FABAC80" w:rsidR="00521CE4" w:rsidRDefault="00093D40">
      <w:pPr>
        <w:rPr>
          <w:b/>
          <w:sz w:val="48"/>
          <w:szCs w:val="48"/>
          <w:u w:val="single"/>
        </w:rPr>
      </w:pPr>
      <w:r>
        <w:t>Source: Appendix 2.1 and 2.2</w:t>
      </w:r>
      <w:r w:rsidR="00E13FA2">
        <w:br w:type="page"/>
      </w:r>
      <w:r w:rsidR="00E13FA2">
        <w:rPr>
          <w:b/>
          <w:sz w:val="48"/>
          <w:szCs w:val="48"/>
          <w:u w:val="single"/>
        </w:rPr>
        <w:lastRenderedPageBreak/>
        <w:t>3. Exploratory Data Analysis</w:t>
      </w:r>
    </w:p>
    <w:sdt>
      <w:sdtPr>
        <w:tag w:val="goog_rdk_0"/>
        <w:id w:val="-602423174"/>
      </w:sdtPr>
      <w:sdtEndPr/>
      <w:sdtContent>
        <w:p w14:paraId="735A5F22" w14:textId="11B2480E" w:rsidR="00521CE4" w:rsidRDefault="00FB26B2">
          <w:pPr>
            <w:rPr>
              <w:b/>
              <w:sz w:val="24"/>
              <w:szCs w:val="24"/>
              <w:u w:val="single"/>
            </w:rPr>
          </w:pPr>
          <w:r>
            <w:rPr>
              <w:b/>
              <w:sz w:val="24"/>
              <w:szCs w:val="24"/>
              <w:u w:val="single"/>
            </w:rPr>
            <w:t>Missing Values</w:t>
          </w:r>
        </w:p>
      </w:sdtContent>
    </w:sdt>
    <w:p w14:paraId="6D008F0A" w14:textId="175A99CA" w:rsidR="00521CE4" w:rsidRPr="00242ABC" w:rsidRDefault="002112D8">
      <w:pPr>
        <w:rPr>
          <w:i/>
          <w:iCs/>
          <w:sz w:val="24"/>
          <w:szCs w:val="24"/>
          <w:u w:val="single"/>
        </w:rPr>
      </w:pPr>
      <w:r w:rsidRPr="79BEE768">
        <w:rPr>
          <w:sz w:val="24"/>
          <w:szCs w:val="24"/>
        </w:rPr>
        <w:t xml:space="preserve">Identifying missing values was necessary to obtain accurate summary statistics.  </w:t>
      </w:r>
      <w:r w:rsidR="00FB26B2">
        <w:rPr>
          <w:sz w:val="24"/>
          <w:szCs w:val="24"/>
        </w:rPr>
        <w:t xml:space="preserve">We first evaluated </w:t>
      </w:r>
      <w:r>
        <w:rPr>
          <w:sz w:val="24"/>
          <w:szCs w:val="24"/>
        </w:rPr>
        <w:t>whether</w:t>
      </w:r>
      <w:r w:rsidR="00FB26B2">
        <w:rPr>
          <w:sz w:val="24"/>
          <w:szCs w:val="24"/>
        </w:rPr>
        <w:t xml:space="preserve"> there were any NA variables or blanks within both data sets.  Based on our results, there were no NA.  However, based on the summary </w:t>
      </w:r>
      <w:proofErr w:type="spellStart"/>
      <w:r w:rsidR="00FB26B2">
        <w:rPr>
          <w:sz w:val="24"/>
          <w:szCs w:val="24"/>
        </w:rPr>
        <w:t>out put</w:t>
      </w:r>
      <w:proofErr w:type="spellEnd"/>
      <w:r w:rsidR="00FB26B2">
        <w:rPr>
          <w:sz w:val="24"/>
          <w:szCs w:val="24"/>
        </w:rPr>
        <w:t xml:space="preserve">, we noticed that </w:t>
      </w:r>
      <w:proofErr w:type="spellStart"/>
      <w:r w:rsidR="00FB26B2">
        <w:rPr>
          <w:sz w:val="24"/>
          <w:szCs w:val="24"/>
        </w:rPr>
        <w:t>workingclass</w:t>
      </w:r>
      <w:proofErr w:type="spellEnd"/>
      <w:r w:rsidR="00FB26B2">
        <w:rPr>
          <w:sz w:val="24"/>
          <w:szCs w:val="24"/>
        </w:rPr>
        <w:t>, occupation and native country contained “?”.  We ran a count to see how many rows contain “?” for each column and identify &lt;2000 rows that contain at least one “?”</w:t>
      </w:r>
      <w:r>
        <w:rPr>
          <w:sz w:val="24"/>
          <w:szCs w:val="24"/>
        </w:rPr>
        <w:t xml:space="preserve"> (Appendix 3.1)</w:t>
      </w:r>
      <w:r w:rsidR="00FB26B2">
        <w:rPr>
          <w:sz w:val="24"/>
          <w:szCs w:val="24"/>
        </w:rPr>
        <w:t xml:space="preserve">.  Given that we have a train dataset of 32,561 and that there was no logical method to </w:t>
      </w:r>
      <w:proofErr w:type="spellStart"/>
      <w:r w:rsidR="00FB26B2">
        <w:rPr>
          <w:sz w:val="24"/>
          <w:szCs w:val="24"/>
        </w:rPr>
        <w:t>imput</w:t>
      </w:r>
      <w:proofErr w:type="spellEnd"/>
      <w:r w:rsidR="00FB26B2">
        <w:rPr>
          <w:sz w:val="24"/>
          <w:szCs w:val="24"/>
        </w:rPr>
        <w:t xml:space="preserve"> the data</w:t>
      </w:r>
      <w:r>
        <w:rPr>
          <w:sz w:val="24"/>
          <w:szCs w:val="24"/>
        </w:rPr>
        <w:t xml:space="preserve">, in our analysis, </w:t>
      </w:r>
      <w:r w:rsidRPr="00242ABC">
        <w:rPr>
          <w:i/>
          <w:iCs/>
          <w:sz w:val="24"/>
          <w:szCs w:val="24"/>
          <w:u w:val="single"/>
        </w:rPr>
        <w:t>we removed all rows from both train and test data to complete this study.</w:t>
      </w:r>
    </w:p>
    <w:sdt>
      <w:sdtPr>
        <w:tag w:val="goog_rdk_0"/>
        <w:id w:val="-1944831058"/>
      </w:sdtPr>
      <w:sdtEndPr/>
      <w:sdtContent>
        <w:p w14:paraId="6E702CBC" w14:textId="320E4641" w:rsidR="002112D8" w:rsidRDefault="002112D8" w:rsidP="002112D8">
          <w:pPr>
            <w:rPr>
              <w:b/>
              <w:sz w:val="24"/>
              <w:szCs w:val="24"/>
              <w:u w:val="single"/>
            </w:rPr>
          </w:pPr>
          <w:r>
            <w:rPr>
              <w:b/>
              <w:sz w:val="24"/>
              <w:szCs w:val="24"/>
              <w:u w:val="single"/>
            </w:rPr>
            <w:t>Unbalanced datasets</w:t>
          </w:r>
        </w:p>
      </w:sdtContent>
    </w:sdt>
    <w:p w14:paraId="1BCFF006" w14:textId="716B344A" w:rsidR="68D6F3A9" w:rsidRDefault="00DD39C5" w:rsidP="002112D8">
      <w:pPr>
        <w:spacing w:line="257" w:lineRule="auto"/>
        <w:rPr>
          <w:sz w:val="24"/>
          <w:szCs w:val="24"/>
        </w:rPr>
      </w:pPr>
      <w:r>
        <w:rPr>
          <w:sz w:val="24"/>
          <w:szCs w:val="24"/>
        </w:rPr>
        <w:t>As a result of this study being a logistical regression, we checked the response value to see if we have a balanced dataset for both training/test data sets.  Based on our count (Appendix 3.</w:t>
      </w:r>
      <w:r w:rsidR="002E61E6">
        <w:rPr>
          <w:sz w:val="24"/>
          <w:szCs w:val="24"/>
        </w:rPr>
        <w:t>3)</w:t>
      </w:r>
      <w:r>
        <w:rPr>
          <w:sz w:val="24"/>
          <w:szCs w:val="24"/>
        </w:rPr>
        <w:t xml:space="preserve">, we identified approximately 25% of the results showing a </w:t>
      </w:r>
      <w:proofErr w:type="spellStart"/>
      <w:r>
        <w:rPr>
          <w:sz w:val="24"/>
          <w:szCs w:val="24"/>
        </w:rPr>
        <w:t>pay_response</w:t>
      </w:r>
      <w:proofErr w:type="spellEnd"/>
      <w:r>
        <w:rPr>
          <w:sz w:val="24"/>
          <w:szCs w:val="24"/>
        </w:rPr>
        <w:t xml:space="preserve"> greater than $50,000.  This would suggest that we are dealing with an unbalanced data set.  As such, </w:t>
      </w:r>
      <w:r w:rsidRPr="00242ABC">
        <w:rPr>
          <w:i/>
          <w:iCs/>
          <w:sz w:val="24"/>
          <w:szCs w:val="24"/>
          <w:u w:val="single"/>
        </w:rPr>
        <w:t>we will identify the optimal cut off to maximize accuracy in our logistic regression model and prediction</w:t>
      </w:r>
      <w:r w:rsidRPr="00242ABC">
        <w:rPr>
          <w:sz w:val="24"/>
          <w:szCs w:val="24"/>
        </w:rPr>
        <w:t>.</w:t>
      </w:r>
    </w:p>
    <w:p w14:paraId="31737B98" w14:textId="351EEEBC" w:rsidR="00BB459D" w:rsidRPr="002E61E6" w:rsidRDefault="00BB459D" w:rsidP="002112D8">
      <w:pPr>
        <w:spacing w:line="257" w:lineRule="auto"/>
        <w:rPr>
          <w:b/>
          <w:bCs/>
          <w:sz w:val="24"/>
          <w:szCs w:val="24"/>
          <w:u w:val="single"/>
        </w:rPr>
      </w:pPr>
      <w:r w:rsidRPr="002E61E6">
        <w:rPr>
          <w:b/>
          <w:bCs/>
          <w:i/>
          <w:iCs/>
          <w:sz w:val="24"/>
          <w:szCs w:val="24"/>
          <w:u w:val="single"/>
        </w:rPr>
        <w:t>Continuous variables collinearity</w:t>
      </w:r>
      <w:r w:rsidR="002E61E6" w:rsidRPr="002E61E6">
        <w:rPr>
          <w:b/>
          <w:bCs/>
          <w:i/>
          <w:iCs/>
          <w:sz w:val="24"/>
          <w:szCs w:val="24"/>
          <w:u w:val="single"/>
        </w:rPr>
        <w:t xml:space="preserve"> check</w:t>
      </w:r>
    </w:p>
    <w:p w14:paraId="1C529643" w14:textId="2310A06C" w:rsidR="00BB459D" w:rsidRDefault="002E61E6" w:rsidP="002112D8">
      <w:pPr>
        <w:spacing w:line="257" w:lineRule="auto"/>
        <w:rPr>
          <w:sz w:val="24"/>
          <w:szCs w:val="24"/>
        </w:rPr>
      </w:pPr>
      <w:r>
        <w:rPr>
          <w:sz w:val="24"/>
          <w:szCs w:val="24"/>
        </w:rPr>
        <w:t xml:space="preserve">The correlation grid (Appendix 3.4) for the continuous variables provides no evidence that any of the variables are correlated.  </w:t>
      </w:r>
      <w:r w:rsidRPr="002E61E6">
        <w:rPr>
          <w:i/>
          <w:iCs/>
          <w:sz w:val="24"/>
          <w:szCs w:val="24"/>
          <w:u w:val="single"/>
        </w:rPr>
        <w:t xml:space="preserve">No action was taken </w:t>
      </w:r>
      <w:r>
        <w:rPr>
          <w:i/>
          <w:iCs/>
          <w:sz w:val="24"/>
          <w:szCs w:val="24"/>
          <w:u w:val="single"/>
        </w:rPr>
        <w:t xml:space="preserve">to the continuous variables </w:t>
      </w:r>
      <w:proofErr w:type="gramStart"/>
      <w:r>
        <w:rPr>
          <w:i/>
          <w:iCs/>
          <w:sz w:val="24"/>
          <w:szCs w:val="24"/>
          <w:u w:val="single"/>
        </w:rPr>
        <w:t>as a result of</w:t>
      </w:r>
      <w:proofErr w:type="gramEnd"/>
      <w:r>
        <w:rPr>
          <w:i/>
          <w:iCs/>
          <w:sz w:val="24"/>
          <w:szCs w:val="24"/>
          <w:u w:val="single"/>
        </w:rPr>
        <w:t xml:space="preserve"> the correlation grid</w:t>
      </w:r>
      <w:r>
        <w:rPr>
          <w:sz w:val="24"/>
          <w:szCs w:val="24"/>
        </w:rPr>
        <w:t xml:space="preserve">.  </w:t>
      </w:r>
    </w:p>
    <w:p w14:paraId="4EBAD5D7" w14:textId="317CDB12" w:rsidR="002E61E6" w:rsidRPr="002E61E6" w:rsidRDefault="002E61E6" w:rsidP="002E61E6">
      <w:pPr>
        <w:spacing w:line="257" w:lineRule="auto"/>
        <w:rPr>
          <w:b/>
          <w:bCs/>
          <w:sz w:val="24"/>
          <w:szCs w:val="24"/>
          <w:u w:val="single"/>
        </w:rPr>
      </w:pPr>
      <w:r>
        <w:rPr>
          <w:b/>
          <w:bCs/>
          <w:i/>
          <w:iCs/>
          <w:sz w:val="24"/>
          <w:szCs w:val="24"/>
          <w:u w:val="single"/>
        </w:rPr>
        <w:t>Effects of continuous variables</w:t>
      </w:r>
      <w:r w:rsidR="00C04357">
        <w:rPr>
          <w:b/>
          <w:bCs/>
          <w:i/>
          <w:iCs/>
          <w:sz w:val="24"/>
          <w:szCs w:val="24"/>
          <w:u w:val="single"/>
        </w:rPr>
        <w:t xml:space="preserve"> on pay response</w:t>
      </w:r>
    </w:p>
    <w:p w14:paraId="5AD65A63" w14:textId="6AA5D6E3" w:rsidR="002E61E6" w:rsidRPr="002E61E6" w:rsidRDefault="002E61E6" w:rsidP="002E61E6">
      <w:pPr>
        <w:rPr>
          <w:i/>
          <w:iCs/>
          <w:u w:val="single"/>
        </w:rPr>
      </w:pPr>
      <w:r>
        <w:rPr>
          <w:sz w:val="24"/>
          <w:szCs w:val="24"/>
        </w:rPr>
        <w:t xml:space="preserve">The cluster heat map (Appendix 3.5) to response was evaluated and we see an effect of capital gain and capital loss to the response variables.  All other variables were difficult to determine to see if there was any separation of the response.  </w:t>
      </w:r>
      <w:r w:rsidRPr="002E61E6">
        <w:rPr>
          <w:i/>
          <w:iCs/>
          <w:sz w:val="24"/>
          <w:szCs w:val="24"/>
          <w:u w:val="single"/>
        </w:rPr>
        <w:t xml:space="preserve">No action was taken to the continuous variable </w:t>
      </w:r>
      <w:proofErr w:type="gramStart"/>
      <w:r w:rsidRPr="002E61E6">
        <w:rPr>
          <w:i/>
          <w:iCs/>
          <w:sz w:val="24"/>
          <w:szCs w:val="24"/>
          <w:u w:val="single"/>
        </w:rPr>
        <w:t>as a result of</w:t>
      </w:r>
      <w:proofErr w:type="gramEnd"/>
      <w:r w:rsidRPr="002E61E6">
        <w:rPr>
          <w:i/>
          <w:iCs/>
          <w:sz w:val="24"/>
          <w:szCs w:val="24"/>
          <w:u w:val="single"/>
        </w:rPr>
        <w:t xml:space="preserve"> the heat map.</w:t>
      </w:r>
    </w:p>
    <w:sdt>
      <w:sdtPr>
        <w:tag w:val="goog_rdk_0"/>
        <w:id w:val="-1340693814"/>
      </w:sdtPr>
      <w:sdtEndPr/>
      <w:sdtContent>
        <w:p w14:paraId="3A3BE980" w14:textId="7CFAA0C7" w:rsidR="00457D69" w:rsidRDefault="00457D69" w:rsidP="00457D69">
          <w:pPr>
            <w:rPr>
              <w:b/>
              <w:sz w:val="24"/>
              <w:szCs w:val="24"/>
              <w:u w:val="single"/>
            </w:rPr>
          </w:pPr>
          <w:r>
            <w:rPr>
              <w:b/>
              <w:sz w:val="24"/>
              <w:szCs w:val="24"/>
              <w:u w:val="single"/>
            </w:rPr>
            <w:t>Education</w:t>
          </w:r>
          <w:r w:rsidR="008E4E8E">
            <w:rPr>
              <w:b/>
              <w:sz w:val="24"/>
              <w:szCs w:val="24"/>
              <w:u w:val="single"/>
            </w:rPr>
            <w:t xml:space="preserve"> categorical variable</w:t>
          </w:r>
        </w:p>
      </w:sdtContent>
    </w:sdt>
    <w:p w14:paraId="49408A04" w14:textId="6D700A6A" w:rsidR="002E61E6" w:rsidRDefault="00457D69" w:rsidP="00457D69">
      <w:pPr>
        <w:rPr>
          <w:sz w:val="24"/>
          <w:szCs w:val="24"/>
        </w:rPr>
      </w:pPr>
      <w:r>
        <w:rPr>
          <w:sz w:val="24"/>
          <w:szCs w:val="24"/>
        </w:rPr>
        <w:t xml:space="preserve">A histogram of pay response was performed on the education variable </w:t>
      </w:r>
      <w:r w:rsidR="00955BE0">
        <w:rPr>
          <w:sz w:val="24"/>
          <w:szCs w:val="24"/>
        </w:rPr>
        <w:t xml:space="preserve">where </w:t>
      </w:r>
      <w:r w:rsidR="00955BE0" w:rsidRPr="00482EF7">
        <w:rPr>
          <w:sz w:val="24"/>
          <w:szCs w:val="24"/>
        </w:rPr>
        <w:t xml:space="preserve">we identified </w:t>
      </w:r>
      <w:r>
        <w:rPr>
          <w:sz w:val="24"/>
          <w:szCs w:val="24"/>
        </w:rPr>
        <w:t xml:space="preserve">16 levels of education in the data (Appendix 3.6).  </w:t>
      </w:r>
      <w:r w:rsidRPr="00457D69">
        <w:rPr>
          <w:i/>
          <w:iCs/>
          <w:sz w:val="24"/>
          <w:szCs w:val="24"/>
          <w:u w:val="single"/>
        </w:rPr>
        <w:t>We grouped education based on response and reduce the levels from 16 to 7 levels</w:t>
      </w:r>
      <w:r>
        <w:rPr>
          <w:sz w:val="24"/>
          <w:szCs w:val="24"/>
        </w:rPr>
        <w:t xml:space="preserve"> based on the following </w:t>
      </w:r>
      <w:proofErr w:type="gramStart"/>
      <w:r>
        <w:rPr>
          <w:sz w:val="24"/>
          <w:szCs w:val="24"/>
        </w:rPr>
        <w:t>groupings;</w:t>
      </w:r>
      <w:proofErr w:type="gramEnd"/>
    </w:p>
    <w:p w14:paraId="655F28B1" w14:textId="77777777" w:rsidR="00457D69" w:rsidRDefault="00457D69" w:rsidP="00457D69">
      <w:pPr>
        <w:pStyle w:val="ListParagraph"/>
        <w:numPr>
          <w:ilvl w:val="0"/>
          <w:numId w:val="5"/>
        </w:numPr>
      </w:pPr>
      <w:r w:rsidRPr="00457D69">
        <w:t xml:space="preserve">Preschool </w:t>
      </w:r>
    </w:p>
    <w:p w14:paraId="4541968D" w14:textId="40C147B1" w:rsidR="00457D69" w:rsidRDefault="00457D69" w:rsidP="00457D69">
      <w:pPr>
        <w:pStyle w:val="ListParagraph"/>
        <w:numPr>
          <w:ilvl w:val="0"/>
          <w:numId w:val="5"/>
        </w:numPr>
      </w:pPr>
      <w:r w:rsidRPr="00457D69">
        <w:t>Grade School</w:t>
      </w:r>
      <w:r>
        <w:t xml:space="preserve"> (grade 1-12 of original data)</w:t>
      </w:r>
    </w:p>
    <w:p w14:paraId="52FC78E4" w14:textId="392F3869" w:rsidR="00457D69" w:rsidRDefault="00457D69" w:rsidP="00457D69">
      <w:pPr>
        <w:pStyle w:val="ListParagraph"/>
        <w:numPr>
          <w:ilvl w:val="0"/>
          <w:numId w:val="5"/>
        </w:numPr>
      </w:pPr>
      <w:r w:rsidRPr="00457D69">
        <w:t>HS Grads</w:t>
      </w:r>
      <w:r>
        <w:t xml:space="preserve"> (HS Grads + Some college of original data)</w:t>
      </w:r>
    </w:p>
    <w:p w14:paraId="796CACB8" w14:textId="446CB803" w:rsidR="00457D69" w:rsidRDefault="00457D69" w:rsidP="00457D69">
      <w:pPr>
        <w:pStyle w:val="ListParagraph"/>
        <w:numPr>
          <w:ilvl w:val="0"/>
          <w:numId w:val="5"/>
        </w:numPr>
      </w:pPr>
      <w:proofErr w:type="spellStart"/>
      <w:r w:rsidRPr="00457D69">
        <w:t>Assocs</w:t>
      </w:r>
      <w:proofErr w:type="spellEnd"/>
      <w:r>
        <w:t xml:space="preserve"> (</w:t>
      </w:r>
      <w:r w:rsidRPr="00457D69">
        <w:t>Assoc-</w:t>
      </w:r>
      <w:proofErr w:type="spellStart"/>
      <w:r w:rsidRPr="00457D69">
        <w:t>voc</w:t>
      </w:r>
      <w:proofErr w:type="spellEnd"/>
      <w:r>
        <w:t xml:space="preserve"> + </w:t>
      </w:r>
      <w:r w:rsidRPr="00457D69">
        <w:t>Assoc-</w:t>
      </w:r>
      <w:proofErr w:type="spellStart"/>
      <w:r w:rsidRPr="00457D69">
        <w:t>acdm</w:t>
      </w:r>
      <w:proofErr w:type="spellEnd"/>
      <w:r>
        <w:t xml:space="preserve"> of original data)</w:t>
      </w:r>
    </w:p>
    <w:p w14:paraId="14E8510B" w14:textId="77777777" w:rsidR="00457D69" w:rsidRDefault="00457D69" w:rsidP="00457D69">
      <w:pPr>
        <w:pStyle w:val="ListParagraph"/>
        <w:numPr>
          <w:ilvl w:val="0"/>
          <w:numId w:val="5"/>
        </w:numPr>
      </w:pPr>
      <w:r w:rsidRPr="00457D69">
        <w:t>Bachelors</w:t>
      </w:r>
    </w:p>
    <w:p w14:paraId="690D7847" w14:textId="77777777" w:rsidR="00457D69" w:rsidRDefault="00457D69" w:rsidP="00457D69">
      <w:pPr>
        <w:pStyle w:val="ListParagraph"/>
        <w:numPr>
          <w:ilvl w:val="0"/>
          <w:numId w:val="5"/>
        </w:numPr>
      </w:pPr>
      <w:r w:rsidRPr="00457D69">
        <w:t>Masters</w:t>
      </w:r>
    </w:p>
    <w:p w14:paraId="329BC0FE" w14:textId="77BEF905" w:rsidR="00457D69" w:rsidRDefault="00457D69" w:rsidP="00457D69">
      <w:pPr>
        <w:pStyle w:val="ListParagraph"/>
        <w:numPr>
          <w:ilvl w:val="0"/>
          <w:numId w:val="5"/>
        </w:numPr>
      </w:pPr>
      <w:r w:rsidRPr="00457D69">
        <w:t>Docs/Profs</w:t>
      </w:r>
      <w:r>
        <w:t xml:space="preserve"> (</w:t>
      </w:r>
      <w:r w:rsidRPr="00457D69">
        <w:t>Prof-school</w:t>
      </w:r>
      <w:r>
        <w:t xml:space="preserve"> + </w:t>
      </w:r>
      <w:r w:rsidRPr="00457D69">
        <w:t>Doctorate</w:t>
      </w:r>
      <w:r>
        <w:t xml:space="preserve"> of original data)</w:t>
      </w:r>
    </w:p>
    <w:p w14:paraId="0E1F69F9" w14:textId="1D1E1DA6" w:rsidR="002E61E6" w:rsidRDefault="002E61E6" w:rsidP="00DD39C5"/>
    <w:p w14:paraId="276428C5" w14:textId="46C8942B" w:rsidR="00457D69" w:rsidRDefault="00457D69" w:rsidP="00DD39C5"/>
    <w:p w14:paraId="07412765" w14:textId="25B068F1" w:rsidR="002E61E6" w:rsidRDefault="00457D69" w:rsidP="00DD39C5">
      <w:r>
        <w:t xml:space="preserve">A histogram of pay response was redone (Appendix 3.7) </w:t>
      </w:r>
      <w:r w:rsidR="00482EF7">
        <w:t xml:space="preserve">for education </w:t>
      </w:r>
      <w:r>
        <w:t>and the results we</w:t>
      </w:r>
      <w:r w:rsidR="00482EF7">
        <w:t>re</w:t>
      </w:r>
      <w:r>
        <w:t xml:space="preserve"> much clearer with the reduction.</w:t>
      </w:r>
    </w:p>
    <w:sdt>
      <w:sdtPr>
        <w:tag w:val="goog_rdk_0"/>
        <w:id w:val="-899596320"/>
      </w:sdtPr>
      <w:sdtEndPr/>
      <w:sdtContent>
        <w:p w14:paraId="654376D7" w14:textId="61203D88" w:rsidR="00482EF7" w:rsidRDefault="00482EF7" w:rsidP="00482EF7">
          <w:pPr>
            <w:rPr>
              <w:b/>
              <w:sz w:val="24"/>
              <w:szCs w:val="24"/>
              <w:u w:val="single"/>
            </w:rPr>
          </w:pPr>
          <w:proofErr w:type="spellStart"/>
          <w:r>
            <w:rPr>
              <w:b/>
              <w:sz w:val="24"/>
              <w:szCs w:val="24"/>
              <w:u w:val="single"/>
            </w:rPr>
            <w:t>Workclass</w:t>
          </w:r>
          <w:proofErr w:type="spellEnd"/>
          <w:r>
            <w:rPr>
              <w:b/>
              <w:sz w:val="24"/>
              <w:szCs w:val="24"/>
              <w:u w:val="single"/>
            </w:rPr>
            <w:t xml:space="preserve"> categorical variable</w:t>
          </w:r>
        </w:p>
      </w:sdtContent>
    </w:sdt>
    <w:p w14:paraId="483CBC22" w14:textId="4D864C28" w:rsidR="00482EF7" w:rsidRDefault="00482EF7" w:rsidP="00482EF7">
      <w:r w:rsidRPr="00482EF7">
        <w:rPr>
          <w:sz w:val="24"/>
          <w:szCs w:val="24"/>
        </w:rPr>
        <w:t xml:space="preserve">A histogram of pay response was performed on the </w:t>
      </w:r>
      <w:proofErr w:type="spellStart"/>
      <w:r w:rsidR="00955BE0">
        <w:rPr>
          <w:sz w:val="24"/>
          <w:szCs w:val="24"/>
        </w:rPr>
        <w:t>workclass</w:t>
      </w:r>
      <w:proofErr w:type="spellEnd"/>
      <w:r w:rsidRPr="00482EF7">
        <w:rPr>
          <w:sz w:val="24"/>
          <w:szCs w:val="24"/>
        </w:rPr>
        <w:t xml:space="preserve"> variable </w:t>
      </w:r>
      <w:r w:rsidR="00955BE0">
        <w:rPr>
          <w:sz w:val="24"/>
          <w:szCs w:val="24"/>
        </w:rPr>
        <w:t xml:space="preserve">where </w:t>
      </w:r>
      <w:r w:rsidRPr="00482EF7">
        <w:rPr>
          <w:sz w:val="24"/>
          <w:szCs w:val="24"/>
        </w:rPr>
        <w:t>we identified 7 levels in the data (Appendix 3.</w:t>
      </w:r>
      <w:r w:rsidR="00955BE0">
        <w:rPr>
          <w:sz w:val="24"/>
          <w:szCs w:val="24"/>
        </w:rPr>
        <w:t>8</w:t>
      </w:r>
      <w:r w:rsidRPr="00482EF7">
        <w:rPr>
          <w:sz w:val="24"/>
          <w:szCs w:val="24"/>
        </w:rPr>
        <w:t xml:space="preserve">).  The pay response for the government classified workers were similar in both data sets and </w:t>
      </w:r>
      <w:r w:rsidRPr="00482EF7">
        <w:rPr>
          <w:i/>
          <w:iCs/>
          <w:sz w:val="24"/>
          <w:szCs w:val="24"/>
          <w:u w:val="single"/>
        </w:rPr>
        <w:t xml:space="preserve">we grouped government (Local, State and Federal) </w:t>
      </w:r>
      <w:proofErr w:type="spellStart"/>
      <w:r w:rsidRPr="00482EF7">
        <w:rPr>
          <w:i/>
          <w:iCs/>
          <w:sz w:val="24"/>
          <w:szCs w:val="24"/>
          <w:u w:val="single"/>
        </w:rPr>
        <w:t>workclass</w:t>
      </w:r>
      <w:proofErr w:type="spellEnd"/>
      <w:r w:rsidRPr="00482EF7">
        <w:rPr>
          <w:i/>
          <w:iCs/>
          <w:sz w:val="24"/>
          <w:szCs w:val="24"/>
          <w:u w:val="single"/>
        </w:rPr>
        <w:t xml:space="preserve"> and reduce the levels from 7 to 5 levels</w:t>
      </w:r>
      <w:r w:rsidRPr="00482EF7">
        <w:rPr>
          <w:sz w:val="24"/>
          <w:szCs w:val="24"/>
        </w:rPr>
        <w:t>.</w:t>
      </w:r>
      <w:r>
        <w:rPr>
          <w:sz w:val="24"/>
          <w:szCs w:val="24"/>
        </w:rPr>
        <w:t xml:space="preserve">  </w:t>
      </w:r>
      <w:r w:rsidRPr="00955BE0">
        <w:rPr>
          <w:sz w:val="24"/>
          <w:szCs w:val="24"/>
        </w:rPr>
        <w:t>A histogram of pay response was redone (Appendix 3.</w:t>
      </w:r>
      <w:r w:rsidR="00955BE0" w:rsidRPr="00955BE0">
        <w:rPr>
          <w:sz w:val="24"/>
          <w:szCs w:val="24"/>
        </w:rPr>
        <w:t>10</w:t>
      </w:r>
      <w:r w:rsidRPr="00955BE0">
        <w:rPr>
          <w:sz w:val="24"/>
          <w:szCs w:val="24"/>
        </w:rPr>
        <w:t xml:space="preserve">) for </w:t>
      </w:r>
      <w:proofErr w:type="spellStart"/>
      <w:r w:rsidRPr="00955BE0">
        <w:rPr>
          <w:sz w:val="24"/>
          <w:szCs w:val="24"/>
        </w:rPr>
        <w:t>workclass</w:t>
      </w:r>
      <w:proofErr w:type="spellEnd"/>
      <w:r w:rsidRPr="00955BE0">
        <w:rPr>
          <w:sz w:val="24"/>
          <w:szCs w:val="24"/>
        </w:rPr>
        <w:t xml:space="preserve"> and the results were much clearer with the reduction.</w:t>
      </w:r>
      <w:r>
        <w:t xml:space="preserve"> </w:t>
      </w:r>
    </w:p>
    <w:sdt>
      <w:sdtPr>
        <w:tag w:val="goog_rdk_0"/>
        <w:id w:val="930709292"/>
      </w:sdtPr>
      <w:sdtEndPr/>
      <w:sdtContent>
        <w:p w14:paraId="14ED20DE" w14:textId="1E1DB2A8" w:rsidR="00955BE0" w:rsidRDefault="00955BE0" w:rsidP="00955BE0">
          <w:pPr>
            <w:rPr>
              <w:b/>
              <w:sz w:val="24"/>
              <w:szCs w:val="24"/>
              <w:u w:val="single"/>
            </w:rPr>
          </w:pPr>
          <w:r>
            <w:rPr>
              <w:b/>
              <w:sz w:val="24"/>
              <w:szCs w:val="24"/>
              <w:u w:val="single"/>
            </w:rPr>
            <w:t>Occupation categorical variable</w:t>
          </w:r>
        </w:p>
      </w:sdtContent>
    </w:sdt>
    <w:p w14:paraId="56C000A3" w14:textId="4B3482B3" w:rsidR="00482EF7" w:rsidRDefault="00955BE0" w:rsidP="00955BE0">
      <w:r w:rsidRPr="00482EF7">
        <w:rPr>
          <w:sz w:val="24"/>
          <w:szCs w:val="24"/>
        </w:rPr>
        <w:t xml:space="preserve">A histogram of pay response was performed on the </w:t>
      </w:r>
      <w:r>
        <w:rPr>
          <w:sz w:val="24"/>
          <w:szCs w:val="24"/>
        </w:rPr>
        <w:t xml:space="preserve">occupation </w:t>
      </w:r>
      <w:r w:rsidRPr="00482EF7">
        <w:rPr>
          <w:sz w:val="24"/>
          <w:szCs w:val="24"/>
        </w:rPr>
        <w:t xml:space="preserve">variable as we identified </w:t>
      </w:r>
      <w:r>
        <w:rPr>
          <w:sz w:val="24"/>
          <w:szCs w:val="24"/>
        </w:rPr>
        <w:t>15</w:t>
      </w:r>
      <w:r w:rsidRPr="00482EF7">
        <w:rPr>
          <w:sz w:val="24"/>
          <w:szCs w:val="24"/>
        </w:rPr>
        <w:t xml:space="preserve"> levels in the data</w:t>
      </w:r>
      <w:r>
        <w:rPr>
          <w:sz w:val="24"/>
          <w:szCs w:val="24"/>
        </w:rPr>
        <w:t xml:space="preserve">. (Appendix 3.10).  </w:t>
      </w:r>
      <w:r w:rsidRPr="00955BE0">
        <w:rPr>
          <w:i/>
          <w:iCs/>
          <w:sz w:val="24"/>
          <w:szCs w:val="24"/>
          <w:u w:val="single"/>
        </w:rPr>
        <w:t>We didn’t see any similarities of responses and left the levels as is</w:t>
      </w:r>
      <w:r>
        <w:rPr>
          <w:sz w:val="24"/>
          <w:szCs w:val="24"/>
        </w:rPr>
        <w:t>.</w:t>
      </w:r>
    </w:p>
    <w:sdt>
      <w:sdtPr>
        <w:tag w:val="goog_rdk_0"/>
        <w:id w:val="1936788927"/>
      </w:sdtPr>
      <w:sdtEndPr/>
      <w:sdtContent>
        <w:p w14:paraId="58DA2A75" w14:textId="4BC5F282" w:rsidR="009D552A" w:rsidRDefault="009D552A" w:rsidP="009D552A">
          <w:pPr>
            <w:rPr>
              <w:b/>
              <w:sz w:val="24"/>
              <w:szCs w:val="24"/>
              <w:u w:val="single"/>
            </w:rPr>
          </w:pPr>
          <w:r>
            <w:rPr>
              <w:b/>
              <w:sz w:val="24"/>
              <w:szCs w:val="24"/>
              <w:u w:val="single"/>
            </w:rPr>
            <w:t>Marital Status categorical variable</w:t>
          </w:r>
        </w:p>
      </w:sdtContent>
    </w:sdt>
    <w:p w14:paraId="449BA71E" w14:textId="130321AF" w:rsidR="009D552A" w:rsidRDefault="009D552A" w:rsidP="009D552A">
      <w:r w:rsidRPr="00482EF7">
        <w:rPr>
          <w:sz w:val="24"/>
          <w:szCs w:val="24"/>
        </w:rPr>
        <w:t xml:space="preserve">A histogram of pay response was performed on the </w:t>
      </w:r>
      <w:r>
        <w:rPr>
          <w:sz w:val="24"/>
          <w:szCs w:val="24"/>
        </w:rPr>
        <w:t xml:space="preserve">marital status </w:t>
      </w:r>
      <w:r w:rsidRPr="00482EF7">
        <w:rPr>
          <w:sz w:val="24"/>
          <w:szCs w:val="24"/>
        </w:rPr>
        <w:t xml:space="preserve">variable </w:t>
      </w:r>
      <w:r>
        <w:rPr>
          <w:sz w:val="24"/>
          <w:szCs w:val="24"/>
        </w:rPr>
        <w:t xml:space="preserve">where </w:t>
      </w:r>
      <w:r w:rsidRPr="00482EF7">
        <w:rPr>
          <w:sz w:val="24"/>
          <w:szCs w:val="24"/>
        </w:rPr>
        <w:t>we identified 7 levels in the data (Appendix 3.</w:t>
      </w:r>
      <w:r>
        <w:rPr>
          <w:sz w:val="24"/>
          <w:szCs w:val="24"/>
        </w:rPr>
        <w:t>11</w:t>
      </w:r>
      <w:r w:rsidRPr="00482EF7">
        <w:rPr>
          <w:sz w:val="24"/>
          <w:szCs w:val="24"/>
        </w:rPr>
        <w:t xml:space="preserve">).  The pay response for the </w:t>
      </w:r>
      <w:r>
        <w:rPr>
          <w:sz w:val="24"/>
          <w:szCs w:val="24"/>
        </w:rPr>
        <w:t xml:space="preserve">married and formerly married responses </w:t>
      </w:r>
      <w:r w:rsidRPr="00482EF7">
        <w:rPr>
          <w:sz w:val="24"/>
          <w:szCs w:val="24"/>
        </w:rPr>
        <w:t xml:space="preserve">were similar in both data sets and </w:t>
      </w:r>
      <w:r w:rsidRPr="00482EF7">
        <w:rPr>
          <w:i/>
          <w:iCs/>
          <w:sz w:val="24"/>
          <w:szCs w:val="24"/>
          <w:u w:val="single"/>
        </w:rPr>
        <w:t xml:space="preserve">we grouped </w:t>
      </w:r>
      <w:r>
        <w:rPr>
          <w:i/>
          <w:iCs/>
          <w:sz w:val="24"/>
          <w:szCs w:val="24"/>
          <w:u w:val="single"/>
        </w:rPr>
        <w:t>and created “married” and “single was married” marital status</w:t>
      </w:r>
      <w:r w:rsidRPr="00482EF7">
        <w:rPr>
          <w:i/>
          <w:iCs/>
          <w:sz w:val="24"/>
          <w:szCs w:val="24"/>
          <w:u w:val="single"/>
        </w:rPr>
        <w:t xml:space="preserve"> and reduce the levels from 7 to </w:t>
      </w:r>
      <w:r>
        <w:rPr>
          <w:i/>
          <w:iCs/>
          <w:sz w:val="24"/>
          <w:szCs w:val="24"/>
          <w:u w:val="single"/>
        </w:rPr>
        <w:t>4</w:t>
      </w:r>
      <w:r w:rsidRPr="00482EF7">
        <w:rPr>
          <w:i/>
          <w:iCs/>
          <w:sz w:val="24"/>
          <w:szCs w:val="24"/>
          <w:u w:val="single"/>
        </w:rPr>
        <w:t xml:space="preserve"> levels</w:t>
      </w:r>
      <w:r w:rsidRPr="00482EF7">
        <w:rPr>
          <w:sz w:val="24"/>
          <w:szCs w:val="24"/>
        </w:rPr>
        <w:t>.</w:t>
      </w:r>
      <w:r>
        <w:rPr>
          <w:sz w:val="24"/>
          <w:szCs w:val="24"/>
        </w:rPr>
        <w:t xml:space="preserve">  </w:t>
      </w:r>
      <w:r w:rsidRPr="00955BE0">
        <w:rPr>
          <w:sz w:val="24"/>
          <w:szCs w:val="24"/>
        </w:rPr>
        <w:t>A histogram of pay response was redone (Appendix 3.1</w:t>
      </w:r>
      <w:r>
        <w:rPr>
          <w:sz w:val="24"/>
          <w:szCs w:val="24"/>
        </w:rPr>
        <w:t>2</w:t>
      </w:r>
      <w:r w:rsidRPr="00955BE0">
        <w:rPr>
          <w:sz w:val="24"/>
          <w:szCs w:val="24"/>
        </w:rPr>
        <w:t xml:space="preserve">) for </w:t>
      </w:r>
      <w:r>
        <w:rPr>
          <w:sz w:val="24"/>
          <w:szCs w:val="24"/>
        </w:rPr>
        <w:t xml:space="preserve">marital status </w:t>
      </w:r>
      <w:r w:rsidRPr="00955BE0">
        <w:rPr>
          <w:sz w:val="24"/>
          <w:szCs w:val="24"/>
        </w:rPr>
        <w:t>and the results were much clearer with the reduction.</w:t>
      </w:r>
      <w:r>
        <w:t xml:space="preserve"> </w:t>
      </w:r>
    </w:p>
    <w:sdt>
      <w:sdtPr>
        <w:tag w:val="goog_rdk_0"/>
        <w:id w:val="1245993196"/>
      </w:sdtPr>
      <w:sdtEndPr/>
      <w:sdtContent>
        <w:p w14:paraId="4D8B2A9F" w14:textId="5D8E0338" w:rsidR="00DB6A73" w:rsidRDefault="00DB6A73" w:rsidP="00DB6A73">
          <w:pPr>
            <w:rPr>
              <w:b/>
              <w:sz w:val="24"/>
              <w:szCs w:val="24"/>
              <w:u w:val="single"/>
            </w:rPr>
          </w:pPr>
          <w:r>
            <w:rPr>
              <w:b/>
              <w:sz w:val="24"/>
              <w:szCs w:val="24"/>
              <w:u w:val="single"/>
            </w:rPr>
            <w:t>Native Country categorical variable</w:t>
          </w:r>
        </w:p>
      </w:sdtContent>
    </w:sdt>
    <w:p w14:paraId="6EEEEEC6" w14:textId="2742D643" w:rsidR="00DB6A73" w:rsidRDefault="00DB6A73" w:rsidP="00DB6A73">
      <w:r w:rsidRPr="00482EF7">
        <w:rPr>
          <w:sz w:val="24"/>
          <w:szCs w:val="24"/>
        </w:rPr>
        <w:t xml:space="preserve">A histogram of pay response was performed on the </w:t>
      </w:r>
      <w:r>
        <w:rPr>
          <w:sz w:val="24"/>
          <w:szCs w:val="24"/>
        </w:rPr>
        <w:t xml:space="preserve">marital status </w:t>
      </w:r>
      <w:r w:rsidRPr="00482EF7">
        <w:rPr>
          <w:sz w:val="24"/>
          <w:szCs w:val="24"/>
        </w:rPr>
        <w:t xml:space="preserve">variable </w:t>
      </w:r>
      <w:r>
        <w:rPr>
          <w:sz w:val="24"/>
          <w:szCs w:val="24"/>
        </w:rPr>
        <w:t xml:space="preserve">where </w:t>
      </w:r>
      <w:r w:rsidRPr="00482EF7">
        <w:rPr>
          <w:sz w:val="24"/>
          <w:szCs w:val="24"/>
        </w:rPr>
        <w:t>we identified 7 levels in the data (Appendix 3.</w:t>
      </w:r>
      <w:r>
        <w:rPr>
          <w:sz w:val="24"/>
          <w:szCs w:val="24"/>
        </w:rPr>
        <w:t>13</w:t>
      </w:r>
      <w:r w:rsidRPr="00482EF7">
        <w:rPr>
          <w:sz w:val="24"/>
          <w:szCs w:val="24"/>
        </w:rPr>
        <w:t xml:space="preserve">).  </w:t>
      </w:r>
      <w:r>
        <w:rPr>
          <w:sz w:val="24"/>
          <w:szCs w:val="24"/>
        </w:rPr>
        <w:t>W</w:t>
      </w:r>
      <w:r w:rsidRPr="00482EF7">
        <w:rPr>
          <w:i/>
          <w:iCs/>
          <w:sz w:val="24"/>
          <w:szCs w:val="24"/>
          <w:u w:val="single"/>
        </w:rPr>
        <w:t xml:space="preserve">e grouped </w:t>
      </w:r>
      <w:r>
        <w:rPr>
          <w:i/>
          <w:iCs/>
          <w:sz w:val="24"/>
          <w:szCs w:val="24"/>
          <w:u w:val="single"/>
        </w:rPr>
        <w:t xml:space="preserve">countries into the specific continental regions and </w:t>
      </w:r>
      <w:r w:rsidRPr="00482EF7">
        <w:rPr>
          <w:i/>
          <w:iCs/>
          <w:sz w:val="24"/>
          <w:szCs w:val="24"/>
          <w:u w:val="single"/>
        </w:rPr>
        <w:t>reduce</w:t>
      </w:r>
      <w:r>
        <w:rPr>
          <w:i/>
          <w:iCs/>
          <w:sz w:val="24"/>
          <w:szCs w:val="24"/>
          <w:u w:val="single"/>
        </w:rPr>
        <w:t>d</w:t>
      </w:r>
      <w:r w:rsidRPr="00482EF7">
        <w:rPr>
          <w:i/>
          <w:iCs/>
          <w:sz w:val="24"/>
          <w:szCs w:val="24"/>
          <w:u w:val="single"/>
        </w:rPr>
        <w:t xml:space="preserve"> the levels from </w:t>
      </w:r>
      <w:r>
        <w:rPr>
          <w:i/>
          <w:iCs/>
          <w:sz w:val="24"/>
          <w:szCs w:val="24"/>
          <w:u w:val="single"/>
        </w:rPr>
        <w:t>42</w:t>
      </w:r>
      <w:r w:rsidRPr="00482EF7">
        <w:rPr>
          <w:i/>
          <w:iCs/>
          <w:sz w:val="24"/>
          <w:szCs w:val="24"/>
          <w:u w:val="single"/>
        </w:rPr>
        <w:t xml:space="preserve"> to </w:t>
      </w:r>
      <w:r>
        <w:rPr>
          <w:i/>
          <w:iCs/>
          <w:sz w:val="24"/>
          <w:szCs w:val="24"/>
          <w:u w:val="single"/>
        </w:rPr>
        <w:t>7</w:t>
      </w:r>
      <w:r w:rsidRPr="00482EF7">
        <w:rPr>
          <w:i/>
          <w:iCs/>
          <w:sz w:val="24"/>
          <w:szCs w:val="24"/>
          <w:u w:val="single"/>
        </w:rPr>
        <w:t xml:space="preserve"> levels</w:t>
      </w:r>
      <w:r w:rsidRPr="00482EF7">
        <w:rPr>
          <w:sz w:val="24"/>
          <w:szCs w:val="24"/>
        </w:rPr>
        <w:t>.</w:t>
      </w:r>
      <w:r>
        <w:rPr>
          <w:sz w:val="24"/>
          <w:szCs w:val="24"/>
        </w:rPr>
        <w:t xml:space="preserve">  </w:t>
      </w:r>
      <w:r w:rsidRPr="00955BE0">
        <w:rPr>
          <w:sz w:val="24"/>
          <w:szCs w:val="24"/>
        </w:rPr>
        <w:t>A histogram of pay response was redone (Appendix 3.1</w:t>
      </w:r>
      <w:r>
        <w:rPr>
          <w:sz w:val="24"/>
          <w:szCs w:val="24"/>
        </w:rPr>
        <w:t>4</w:t>
      </w:r>
      <w:r w:rsidRPr="00955BE0">
        <w:rPr>
          <w:sz w:val="24"/>
          <w:szCs w:val="24"/>
        </w:rPr>
        <w:t xml:space="preserve">) for </w:t>
      </w:r>
      <w:r>
        <w:rPr>
          <w:sz w:val="24"/>
          <w:szCs w:val="24"/>
        </w:rPr>
        <w:t xml:space="preserve">native continent </w:t>
      </w:r>
      <w:r w:rsidRPr="00955BE0">
        <w:rPr>
          <w:sz w:val="24"/>
          <w:szCs w:val="24"/>
        </w:rPr>
        <w:t>and the results were much clearer with the reduction.</w:t>
      </w:r>
      <w:r>
        <w:t xml:space="preserve"> </w:t>
      </w:r>
    </w:p>
    <w:sdt>
      <w:sdtPr>
        <w:tag w:val="goog_rdk_0"/>
        <w:id w:val="158669683"/>
      </w:sdtPr>
      <w:sdtEndPr/>
      <w:sdtContent>
        <w:p w14:paraId="2625DE4E" w14:textId="66312ABB" w:rsidR="00DD39C5" w:rsidRDefault="00DD39C5" w:rsidP="00DD39C5">
          <w:pPr>
            <w:rPr>
              <w:b/>
              <w:sz w:val="24"/>
              <w:szCs w:val="24"/>
              <w:u w:val="single"/>
            </w:rPr>
          </w:pPr>
          <w:r>
            <w:rPr>
              <w:b/>
              <w:sz w:val="24"/>
              <w:szCs w:val="24"/>
              <w:u w:val="single"/>
            </w:rPr>
            <w:t xml:space="preserve">Redundancy in education and education </w:t>
          </w:r>
          <w:r w:rsidR="00242ABC">
            <w:rPr>
              <w:b/>
              <w:sz w:val="24"/>
              <w:szCs w:val="24"/>
              <w:u w:val="single"/>
            </w:rPr>
            <w:t>_num</w:t>
          </w:r>
        </w:p>
      </w:sdtContent>
    </w:sdt>
    <w:p w14:paraId="15CE2C48" w14:textId="6CFF8853" w:rsidR="00DD39C5" w:rsidRDefault="00242ABC" w:rsidP="00DD39C5">
      <w:pPr>
        <w:spacing w:line="257" w:lineRule="auto"/>
      </w:pPr>
      <w:r>
        <w:rPr>
          <w:sz w:val="24"/>
          <w:szCs w:val="24"/>
        </w:rPr>
        <w:t xml:space="preserve">A box plot graph was made between the variable education and </w:t>
      </w:r>
      <w:proofErr w:type="spellStart"/>
      <w:r>
        <w:rPr>
          <w:sz w:val="24"/>
          <w:szCs w:val="24"/>
        </w:rPr>
        <w:t>education_num</w:t>
      </w:r>
      <w:proofErr w:type="spellEnd"/>
      <w:r>
        <w:rPr>
          <w:sz w:val="24"/>
          <w:szCs w:val="24"/>
        </w:rPr>
        <w:t xml:space="preserve"> and we observe that this metrics are redundant and exhibit a positive correlation.</w:t>
      </w:r>
      <w:r w:rsidR="00DB6A73">
        <w:rPr>
          <w:sz w:val="24"/>
          <w:szCs w:val="24"/>
        </w:rPr>
        <w:t xml:space="preserve"> (Appendix 3.14</w:t>
      </w:r>
      <w:proofErr w:type="gramStart"/>
      <w:r w:rsidR="00DB6A73">
        <w:rPr>
          <w:sz w:val="24"/>
          <w:szCs w:val="24"/>
        </w:rPr>
        <w:t>)</w:t>
      </w:r>
      <w:r>
        <w:rPr>
          <w:sz w:val="24"/>
          <w:szCs w:val="24"/>
        </w:rPr>
        <w:t xml:space="preserve">  </w:t>
      </w:r>
      <w:r w:rsidRPr="00242ABC">
        <w:rPr>
          <w:i/>
          <w:iCs/>
          <w:sz w:val="24"/>
          <w:szCs w:val="24"/>
          <w:u w:val="single"/>
        </w:rPr>
        <w:t>Since</w:t>
      </w:r>
      <w:proofErr w:type="gramEnd"/>
      <w:r w:rsidRPr="00242ABC">
        <w:rPr>
          <w:i/>
          <w:iCs/>
          <w:sz w:val="24"/>
          <w:szCs w:val="24"/>
          <w:u w:val="single"/>
        </w:rPr>
        <w:t xml:space="preserve"> education is best viewed through factors (there isn't a numerical relationship between education levels), we'll keep education</w:t>
      </w:r>
    </w:p>
    <w:p w14:paraId="644932D8" w14:textId="0449F508" w:rsidR="004F758D" w:rsidRDefault="004F758D" w:rsidP="79BEE768">
      <w:pPr>
        <w:spacing w:line="257" w:lineRule="auto"/>
        <w:rPr>
          <w:b/>
          <w:bCs/>
          <w:sz w:val="24"/>
          <w:szCs w:val="24"/>
        </w:rPr>
      </w:pPr>
    </w:p>
    <w:p w14:paraId="2449E9C8" w14:textId="429A6823" w:rsidR="004F758D" w:rsidRDefault="004F758D" w:rsidP="79BEE768">
      <w:pPr>
        <w:spacing w:line="257" w:lineRule="auto"/>
        <w:rPr>
          <w:b/>
          <w:bCs/>
          <w:sz w:val="24"/>
          <w:szCs w:val="24"/>
        </w:rPr>
      </w:pPr>
    </w:p>
    <w:p w14:paraId="3899CF52" w14:textId="7FB35700" w:rsidR="004F758D" w:rsidRDefault="004F758D" w:rsidP="79BEE768">
      <w:pPr>
        <w:spacing w:line="257" w:lineRule="auto"/>
        <w:rPr>
          <w:b/>
          <w:bCs/>
          <w:sz w:val="24"/>
          <w:szCs w:val="24"/>
        </w:rPr>
      </w:pPr>
    </w:p>
    <w:p w14:paraId="1E1D8F84" w14:textId="74752145" w:rsidR="004F758D" w:rsidRPr="004F758D" w:rsidRDefault="004F758D" w:rsidP="79BEE768">
      <w:pPr>
        <w:spacing w:line="257" w:lineRule="auto"/>
        <w:rPr>
          <w:b/>
          <w:bCs/>
          <w:sz w:val="24"/>
          <w:szCs w:val="24"/>
          <w:u w:val="single"/>
        </w:rPr>
      </w:pPr>
      <w:r w:rsidRPr="004F758D">
        <w:rPr>
          <w:b/>
          <w:bCs/>
          <w:sz w:val="24"/>
          <w:szCs w:val="24"/>
          <w:u w:val="single"/>
        </w:rPr>
        <w:t xml:space="preserve">Remove </w:t>
      </w:r>
      <w:r>
        <w:rPr>
          <w:b/>
          <w:bCs/>
          <w:sz w:val="24"/>
          <w:szCs w:val="24"/>
          <w:u w:val="single"/>
        </w:rPr>
        <w:t xml:space="preserve">categorical </w:t>
      </w:r>
      <w:r w:rsidRPr="004F758D">
        <w:rPr>
          <w:b/>
          <w:bCs/>
          <w:sz w:val="24"/>
          <w:szCs w:val="24"/>
          <w:u w:val="single"/>
        </w:rPr>
        <w:t xml:space="preserve">ID and </w:t>
      </w:r>
      <w:proofErr w:type="spellStart"/>
      <w:r w:rsidRPr="004F758D">
        <w:rPr>
          <w:b/>
          <w:bCs/>
          <w:sz w:val="24"/>
          <w:szCs w:val="24"/>
          <w:u w:val="single"/>
        </w:rPr>
        <w:t>flgwt</w:t>
      </w:r>
      <w:proofErr w:type="spellEnd"/>
      <w:r>
        <w:rPr>
          <w:b/>
          <w:bCs/>
          <w:sz w:val="24"/>
          <w:szCs w:val="24"/>
          <w:u w:val="single"/>
        </w:rPr>
        <w:t xml:space="preserve"> variable</w:t>
      </w:r>
    </w:p>
    <w:p w14:paraId="4B3D2890" w14:textId="5A63EB4A" w:rsidR="004F758D" w:rsidRPr="004F758D" w:rsidRDefault="004F758D" w:rsidP="79BEE768">
      <w:pPr>
        <w:spacing w:line="257" w:lineRule="auto"/>
        <w:rPr>
          <w:sz w:val="24"/>
          <w:szCs w:val="24"/>
        </w:rPr>
      </w:pPr>
      <w:r w:rsidRPr="004F758D">
        <w:rPr>
          <w:sz w:val="24"/>
          <w:szCs w:val="24"/>
        </w:rPr>
        <w:lastRenderedPageBreak/>
        <w:t xml:space="preserve">Two variables were removed from dataset prior to </w:t>
      </w:r>
      <w:r>
        <w:rPr>
          <w:sz w:val="24"/>
          <w:szCs w:val="24"/>
        </w:rPr>
        <w:t xml:space="preserve">any modeling.  ID is an identifier and US census treats </w:t>
      </w:r>
      <w:proofErr w:type="spellStart"/>
      <w:r>
        <w:rPr>
          <w:sz w:val="24"/>
          <w:szCs w:val="24"/>
        </w:rPr>
        <w:t>flgwt</w:t>
      </w:r>
      <w:proofErr w:type="spellEnd"/>
      <w:r>
        <w:rPr>
          <w:sz w:val="24"/>
          <w:szCs w:val="24"/>
        </w:rPr>
        <w:t xml:space="preserve"> as a portion calculation of the population that is not understood.  </w:t>
      </w:r>
      <w:r w:rsidRPr="004F758D">
        <w:rPr>
          <w:i/>
          <w:iCs/>
          <w:sz w:val="24"/>
          <w:szCs w:val="24"/>
        </w:rPr>
        <w:t>We removed the two variables from the data</w:t>
      </w:r>
      <w:r>
        <w:rPr>
          <w:sz w:val="24"/>
          <w:szCs w:val="24"/>
        </w:rPr>
        <w:t xml:space="preserve">.    </w:t>
      </w:r>
    </w:p>
    <w:p w14:paraId="1D27268D" w14:textId="77777777" w:rsidR="00521CE4" w:rsidRDefault="00E13FA2">
      <w:pPr>
        <w:spacing w:before="240" w:after="240" w:line="276" w:lineRule="auto"/>
        <w:rPr>
          <w:b/>
          <w:sz w:val="48"/>
          <w:szCs w:val="48"/>
          <w:u w:val="single"/>
        </w:rPr>
      </w:pPr>
      <w:r>
        <w:rPr>
          <w:b/>
          <w:sz w:val="48"/>
          <w:szCs w:val="48"/>
          <w:u w:val="single"/>
        </w:rPr>
        <w:t>4. Objective 1</w:t>
      </w:r>
    </w:p>
    <w:p w14:paraId="1E3B929B" w14:textId="04B8423E" w:rsidR="00410A73" w:rsidRPr="007F47BE" w:rsidRDefault="00E13FA2" w:rsidP="00410A73">
      <w:pPr>
        <w:spacing w:before="240" w:after="240" w:line="276" w:lineRule="auto"/>
        <w:rPr>
          <w:rFonts w:ascii="Helvetica Neue" w:hAnsi="Helvetica Neue"/>
          <w:color w:val="555555"/>
        </w:rPr>
      </w:pPr>
      <w:r w:rsidRPr="00F62A1A">
        <w:rPr>
          <w:sz w:val="24"/>
          <w:szCs w:val="24"/>
        </w:rPr>
        <w:t xml:space="preserve">Build a </w:t>
      </w:r>
      <w:r w:rsidR="00410A73">
        <w:rPr>
          <w:sz w:val="24"/>
          <w:szCs w:val="24"/>
        </w:rPr>
        <w:t xml:space="preserve">logistic </w:t>
      </w:r>
      <w:r w:rsidRPr="00F62A1A">
        <w:rPr>
          <w:sz w:val="24"/>
          <w:szCs w:val="24"/>
        </w:rPr>
        <w:t xml:space="preserve">regression model </w:t>
      </w:r>
      <w:r w:rsidR="00410A73">
        <w:rPr>
          <w:sz w:val="24"/>
          <w:szCs w:val="24"/>
        </w:rPr>
        <w:t xml:space="preserve">to complete </w:t>
      </w:r>
      <w:r w:rsidR="00242ABC">
        <w:rPr>
          <w:sz w:val="24"/>
          <w:szCs w:val="24"/>
        </w:rPr>
        <w:t xml:space="preserve">the </w:t>
      </w:r>
      <w:r w:rsidR="00410A73">
        <w:rPr>
          <w:sz w:val="24"/>
          <w:szCs w:val="24"/>
        </w:rPr>
        <w:t>analysis</w:t>
      </w:r>
      <w:r w:rsidR="00242ABC">
        <w:rPr>
          <w:sz w:val="24"/>
          <w:szCs w:val="24"/>
        </w:rPr>
        <w:t>;</w:t>
      </w:r>
      <w:r w:rsidR="00410A73">
        <w:rPr>
          <w:sz w:val="24"/>
          <w:szCs w:val="24"/>
        </w:rPr>
        <w:t xml:space="preserve"> </w:t>
      </w:r>
      <w:r w:rsidR="00242ABC">
        <w:rPr>
          <w:sz w:val="24"/>
          <w:szCs w:val="24"/>
        </w:rPr>
        <w:t xml:space="preserve">1) </w:t>
      </w:r>
      <w:r w:rsidR="00410A73">
        <w:rPr>
          <w:sz w:val="24"/>
          <w:szCs w:val="24"/>
        </w:rPr>
        <w:t xml:space="preserve">hypothesis test </w:t>
      </w:r>
      <w:r w:rsidR="00242ABC">
        <w:rPr>
          <w:sz w:val="24"/>
          <w:szCs w:val="24"/>
        </w:rPr>
        <w:t xml:space="preserve">whether </w:t>
      </w:r>
      <w:r w:rsidR="00410A73">
        <w:rPr>
          <w:sz w:val="24"/>
          <w:szCs w:val="24"/>
        </w:rPr>
        <w:t>to see if we have any significant variables that could predict an individual either have income greater or less than $50,000</w:t>
      </w:r>
      <w:r w:rsidR="00242ABC">
        <w:rPr>
          <w:sz w:val="24"/>
          <w:szCs w:val="24"/>
        </w:rPr>
        <w:t xml:space="preserve"> 2) Determine the model and variables used for the analysis, which include the i</w:t>
      </w:r>
      <w:r w:rsidR="00410A73">
        <w:rPr>
          <w:sz w:val="24"/>
          <w:szCs w:val="24"/>
        </w:rPr>
        <w:t xml:space="preserve">nterpretation of each variable and confidence intervals </w:t>
      </w:r>
      <w:r w:rsidR="00242ABC">
        <w:rPr>
          <w:sz w:val="24"/>
          <w:szCs w:val="24"/>
        </w:rPr>
        <w:t xml:space="preserve">for each parameter of the </w:t>
      </w:r>
      <w:r w:rsidR="00410A73">
        <w:rPr>
          <w:sz w:val="24"/>
          <w:szCs w:val="24"/>
        </w:rPr>
        <w:t xml:space="preserve">model.  </w:t>
      </w:r>
    </w:p>
    <w:p w14:paraId="23FA4634" w14:textId="7506E477" w:rsidR="00521CE4" w:rsidRDefault="00E13FA2" w:rsidP="00526ABD">
      <w:pPr>
        <w:spacing w:before="240" w:after="240" w:line="276" w:lineRule="auto"/>
        <w:rPr>
          <w:b/>
          <w:sz w:val="24"/>
          <w:szCs w:val="24"/>
          <w:u w:val="single"/>
        </w:rPr>
      </w:pPr>
      <w:r w:rsidRPr="00F62A1A">
        <w:rPr>
          <w:sz w:val="24"/>
          <w:szCs w:val="24"/>
        </w:rPr>
        <w:t xml:space="preserve"> </w:t>
      </w:r>
      <w:r>
        <w:rPr>
          <w:b/>
          <w:sz w:val="24"/>
          <w:szCs w:val="24"/>
          <w:u w:val="single"/>
        </w:rPr>
        <w:t>Model Selection Methodology</w:t>
      </w:r>
    </w:p>
    <w:p w14:paraId="2691FCB8" w14:textId="07AAFB06" w:rsidR="00102EE0" w:rsidRDefault="00102EE0">
      <w:pPr>
        <w:spacing w:before="240" w:after="0" w:line="276" w:lineRule="auto"/>
        <w:rPr>
          <w:rFonts w:ascii="Times New Roman" w:eastAsia="Times New Roman" w:hAnsi="Times New Roman" w:cs="Times New Roman"/>
          <w:b/>
          <w:sz w:val="24"/>
          <w:szCs w:val="24"/>
          <w:u w:val="single"/>
        </w:rPr>
      </w:pPr>
    </w:p>
    <w:p w14:paraId="456CBD0B" w14:textId="5A3A310B" w:rsidR="00410A73" w:rsidRDefault="00410A73">
      <w:pPr>
        <w:spacing w:before="240" w:after="0" w:line="276" w:lineRule="auto"/>
        <w:rPr>
          <w:b/>
          <w:sz w:val="24"/>
          <w:szCs w:val="24"/>
          <w:u w:val="single"/>
        </w:rPr>
      </w:pPr>
      <w:bookmarkStart w:id="2" w:name="_Hlk99463817"/>
      <w:r>
        <w:rPr>
          <w:b/>
          <w:sz w:val="24"/>
          <w:szCs w:val="24"/>
          <w:u w:val="single"/>
        </w:rPr>
        <w:t>Test for Fit</w:t>
      </w:r>
    </w:p>
    <w:p w14:paraId="05785634" w14:textId="50C40C46" w:rsidR="00410A73" w:rsidRDefault="00410A73">
      <w:pPr>
        <w:spacing w:before="240" w:after="0" w:line="276" w:lineRule="auto"/>
        <w:rPr>
          <w:b/>
          <w:sz w:val="24"/>
          <w:szCs w:val="24"/>
          <w:u w:val="single"/>
        </w:rPr>
      </w:pPr>
    </w:p>
    <w:p w14:paraId="0C17BE36" w14:textId="7616618C" w:rsidR="00410A73" w:rsidRDefault="00410A73">
      <w:pPr>
        <w:spacing w:before="240" w:after="0" w:line="276" w:lineRule="auto"/>
        <w:rPr>
          <w:b/>
          <w:sz w:val="24"/>
          <w:szCs w:val="24"/>
          <w:u w:val="single"/>
        </w:rPr>
      </w:pPr>
    </w:p>
    <w:bookmarkEnd w:id="2"/>
    <w:p w14:paraId="5C6DC0D2" w14:textId="6FD36B8F" w:rsidR="00410A73" w:rsidRDefault="00242ABC">
      <w:pPr>
        <w:spacing w:before="240" w:after="0" w:line="276" w:lineRule="auto"/>
        <w:rPr>
          <w:rFonts w:ascii="Times New Roman" w:eastAsia="Times New Roman" w:hAnsi="Times New Roman" w:cs="Times New Roman"/>
          <w:b/>
          <w:sz w:val="24"/>
          <w:szCs w:val="24"/>
          <w:u w:val="single"/>
        </w:rPr>
      </w:pPr>
      <w:r>
        <w:rPr>
          <w:b/>
          <w:sz w:val="24"/>
          <w:szCs w:val="24"/>
          <w:u w:val="single"/>
        </w:rPr>
        <w:t>F</w:t>
      </w:r>
      <w:r w:rsidR="00410A73">
        <w:rPr>
          <w:b/>
          <w:sz w:val="24"/>
          <w:szCs w:val="24"/>
          <w:u w:val="single"/>
        </w:rPr>
        <w:t>inal Model</w:t>
      </w:r>
    </w:p>
    <w:tbl>
      <w:tblPr>
        <w:tblStyle w:val="TableGrid"/>
        <w:tblW w:w="0" w:type="auto"/>
        <w:tblLook w:val="04A0" w:firstRow="1" w:lastRow="0" w:firstColumn="1" w:lastColumn="0" w:noHBand="0" w:noVBand="1"/>
      </w:tblPr>
      <w:tblGrid>
        <w:gridCol w:w="9210"/>
      </w:tblGrid>
      <w:tr w:rsidR="00102EE0" w:rsidRPr="00A91B87" w14:paraId="0AD15709" w14:textId="77777777" w:rsidTr="00AE4C27">
        <w:trPr>
          <w:trHeight w:val="409"/>
        </w:trPr>
        <w:tc>
          <w:tcPr>
            <w:tcW w:w="9210" w:type="dxa"/>
            <w:shd w:val="clear" w:color="auto" w:fill="4472C4" w:themeFill="accent1"/>
            <w:vAlign w:val="center"/>
          </w:tcPr>
          <w:p w14:paraId="4998ED38" w14:textId="0764F963" w:rsidR="00102EE0" w:rsidRPr="00A91B87" w:rsidRDefault="00AE4C27" w:rsidP="0029196F">
            <w:pPr>
              <w:jc w:val="center"/>
              <w:rPr>
                <w:rFonts w:cstheme="minorHAnsi"/>
                <w:b/>
                <w:bCs/>
                <w:sz w:val="32"/>
                <w:szCs w:val="32"/>
              </w:rPr>
            </w:pPr>
            <w:r>
              <w:rPr>
                <w:rFonts w:cstheme="minorHAnsi"/>
                <w:b/>
                <w:bCs/>
                <w:color w:val="FFFFFF" w:themeColor="background1"/>
                <w:sz w:val="32"/>
                <w:szCs w:val="32"/>
              </w:rPr>
              <w:t xml:space="preserve">Final Simple </w:t>
            </w:r>
            <w:r w:rsidR="00102EE0" w:rsidRPr="00A91B87">
              <w:rPr>
                <w:rFonts w:cstheme="minorHAnsi"/>
                <w:b/>
                <w:bCs/>
                <w:color w:val="FFFFFF" w:themeColor="background1"/>
                <w:sz w:val="32"/>
                <w:szCs w:val="32"/>
              </w:rPr>
              <w:t>Model</w:t>
            </w:r>
          </w:p>
        </w:tc>
      </w:tr>
      <w:tr w:rsidR="00102EE0" w:rsidRPr="007258A4" w14:paraId="7C13DFFE" w14:textId="77777777" w:rsidTr="0029196F">
        <w:trPr>
          <w:trHeight w:val="1201"/>
        </w:trPr>
        <w:tc>
          <w:tcPr>
            <w:tcW w:w="9210" w:type="dxa"/>
            <w:vAlign w:val="center"/>
          </w:tcPr>
          <w:p w14:paraId="1C04B802" w14:textId="0379F008" w:rsidR="00102EE0" w:rsidRPr="007258A4" w:rsidRDefault="007002DD" w:rsidP="0029196F">
            <w:pPr>
              <w:jc w:val="center"/>
              <w:rPr>
                <w:rFonts w:ascii="Cambria Math" w:eastAsia="Cambria Math" w:hAnsi="Cambria Math"/>
                <w:i/>
                <w:iCs/>
                <w:color w:val="000000" w:themeColor="text1"/>
                <w:kern w:val="24"/>
                <w:sz w:val="24"/>
                <w:szCs w:val="24"/>
              </w:rPr>
            </w:pPr>
            <m:oMathPara>
              <m:oMath>
                <m:r>
                  <w:rPr>
                    <w:rFonts w:ascii="Cambria Math" w:eastAsia="Cambria Math" w:hAnsi="Cambria Math"/>
                    <w:color w:val="000000" w:themeColor="text1"/>
                    <w:kern w:val="24"/>
                    <w:sz w:val="24"/>
                    <w:szCs w:val="24"/>
                  </w:rPr>
                  <m:t>Model: </m:t>
                </m:r>
                <m:r>
                  <m:rPr>
                    <m:nor/>
                  </m:rPr>
                  <w:rPr>
                    <w:color w:val="000000" w:themeColor="text1"/>
                    <w:kern w:val="24"/>
                    <w:sz w:val="24"/>
                    <w:szCs w:val="24"/>
                  </w:rPr>
                  <m:t>log</m:t>
                </m:r>
                <m:r>
                  <m:rPr>
                    <m:nor/>
                  </m:rPr>
                  <w:rPr>
                    <w:rFonts w:ascii="Cambria Math"/>
                    <w:color w:val="000000" w:themeColor="text1"/>
                    <w:kern w:val="24"/>
                    <w:sz w:val="24"/>
                    <w:szCs w:val="24"/>
                  </w:rPr>
                  <m:t>it(</m:t>
                </m:r>
                <w:proofErr w:type="spellStart"/>
                <m:r>
                  <m:rPr>
                    <m:nor/>
                  </m:rPr>
                  <w:rPr>
                    <w:rFonts w:ascii="Cambria Math"/>
                    <w:color w:val="000000" w:themeColor="text1"/>
                    <w:kern w:val="24"/>
                    <w:sz w:val="24"/>
                    <w:szCs w:val="24"/>
                  </w:rPr>
                  <m:t>pay_response</m:t>
                </m:r>
                <w:proofErr w:type="spellEnd"/>
                <m:r>
                  <m:rPr>
                    <m:nor/>
                  </m:rPr>
                  <w:rPr>
                    <w:rFonts w:ascii="Cambria Math"/>
                    <w:color w:val="000000" w:themeColor="text1"/>
                    <w:kern w:val="24"/>
                    <w:sz w:val="24"/>
                    <w:szCs w:val="24"/>
                  </w:rPr>
                  <m:t>)</m:t>
                </m:r>
                <m:r>
                  <m:rPr>
                    <m:nor/>
                  </m:rPr>
                  <w:rPr>
                    <w:color w:val="000000" w:themeColor="text1"/>
                    <w:kern w:val="24"/>
                    <w:sz w:val="24"/>
                    <w:szCs w:val="24"/>
                  </w:rPr>
                  <m:t> =</m:t>
                </m:r>
                <m:r>
                  <m:rPr>
                    <m:nor/>
                  </m:rPr>
                  <w:rPr>
                    <w:rFonts w:ascii="Cambria Math"/>
                    <w:color w:val="000000" w:themeColor="text1"/>
                    <w:kern w:val="24"/>
                    <w:sz w:val="24"/>
                    <w:szCs w:val="24"/>
                  </w:rPr>
                  <m:t xml:space="preserve"> </m:t>
                </m:r>
                <m:sSub>
                  <m:sSubPr>
                    <m:ctrlPr>
                      <w:rPr>
                        <w:rFonts w:ascii="Cambria Math" w:hAnsi="Cambria Math"/>
                        <w:b/>
                        <w:i/>
                        <w:u w:val="single"/>
                      </w:rPr>
                    </m:ctrlPr>
                  </m:sSubPr>
                  <m:e>
                    <m:r>
                      <m:rPr>
                        <m:sty m:val="bi"/>
                      </m:rPr>
                      <w:rPr>
                        <w:rFonts w:ascii="Cambria Math" w:hAnsi="Cambria Math"/>
                        <w:u w:val="single"/>
                      </w:rPr>
                      <m:t>β</m:t>
                    </m:r>
                  </m:e>
                  <m:sub>
                    <m:r>
                      <m:rPr>
                        <m:sty m:val="bi"/>
                      </m:rPr>
                      <w:rPr>
                        <w:rFonts w:ascii="Cambria Math" w:hAnsi="Cambria Math"/>
                        <w:u w:val="single"/>
                      </w:rPr>
                      <m:t>0</m:t>
                    </m:r>
                  </m:sub>
                </m:sSub>
                <m:r>
                  <m:rPr>
                    <m:sty m:val="bi"/>
                  </m:rPr>
                  <w:rPr>
                    <w:rFonts w:ascii="Cambria Math" w:hAnsi="Cambria Math"/>
                    <w:u w:val="single"/>
                  </w:rPr>
                  <m:t xml:space="preserve">+ </m:t>
                </m:r>
                <m:sSub>
                  <m:sSubPr>
                    <m:ctrlPr>
                      <w:rPr>
                        <w:rFonts w:ascii="Cambria Math" w:hAnsi="Cambria Math"/>
                        <w:b/>
                        <w:i/>
                        <w:u w:val="single"/>
                      </w:rPr>
                    </m:ctrlPr>
                  </m:sSubPr>
                  <m:e>
                    <m:r>
                      <m:rPr>
                        <m:sty m:val="bi"/>
                      </m:rPr>
                      <w:rPr>
                        <w:rFonts w:ascii="Cambria Math" w:hAnsi="Cambria Math"/>
                        <w:u w:val="single"/>
                      </w:rPr>
                      <m:t>β</m:t>
                    </m:r>
                  </m:e>
                  <m:sub>
                    <m:r>
                      <m:rPr>
                        <m:sty m:val="bi"/>
                      </m:rPr>
                      <w:rPr>
                        <w:rFonts w:ascii="Cambria Math" w:hAnsi="Cambria Math"/>
                        <w:u w:val="single"/>
                      </w:rPr>
                      <m:t>1</m:t>
                    </m:r>
                  </m:sub>
                </m:sSub>
                <m:r>
                  <m:rPr>
                    <m:sty m:val="bi"/>
                  </m:rPr>
                  <w:rPr>
                    <w:rFonts w:ascii="Cambria Math" w:hAnsi="Cambria Math"/>
                    <w:u w:val="single"/>
                  </w:rPr>
                  <m:t>XXX+</m:t>
                </m:r>
                <m:sSub>
                  <m:sSubPr>
                    <m:ctrlPr>
                      <w:rPr>
                        <w:rFonts w:ascii="Cambria Math" w:hAnsi="Cambria Math"/>
                        <w:b/>
                        <w:i/>
                        <w:u w:val="single"/>
                      </w:rPr>
                    </m:ctrlPr>
                  </m:sSubPr>
                  <m:e>
                    <m:r>
                      <m:rPr>
                        <m:sty m:val="bi"/>
                      </m:rPr>
                      <w:rPr>
                        <w:rFonts w:ascii="Cambria Math" w:hAnsi="Cambria Math"/>
                        <w:u w:val="single"/>
                      </w:rPr>
                      <m:t>β</m:t>
                    </m:r>
                  </m:e>
                  <m:sub>
                    <m:r>
                      <m:rPr>
                        <m:sty m:val="bi"/>
                      </m:rPr>
                      <w:rPr>
                        <w:rFonts w:ascii="Cambria Math" w:hAnsi="Cambria Math"/>
                        <w:u w:val="single"/>
                      </w:rPr>
                      <m:t>2</m:t>
                    </m:r>
                  </m:sub>
                </m:sSub>
                <m:r>
                  <m:rPr>
                    <m:sty m:val="bi"/>
                  </m:rPr>
                  <w:rPr>
                    <w:rFonts w:ascii="Cambria Math" w:hAnsi="Cambria Math"/>
                    <w:u w:val="single"/>
                  </w:rPr>
                  <m:t>XXX</m:t>
                </m:r>
              </m:oMath>
            </m:oMathPara>
          </w:p>
        </w:tc>
      </w:tr>
    </w:tbl>
    <w:p w14:paraId="563526C9" w14:textId="6EA217CA" w:rsidR="00410A73" w:rsidRPr="00242ABC" w:rsidRDefault="00242ABC">
      <w:pPr>
        <w:spacing w:before="240" w:after="240" w:line="276" w:lineRule="auto"/>
        <w:rPr>
          <w:bCs/>
          <w:sz w:val="24"/>
          <w:szCs w:val="24"/>
        </w:rPr>
      </w:pPr>
      <w:r>
        <w:rPr>
          <w:bCs/>
          <w:sz w:val="24"/>
          <w:szCs w:val="24"/>
        </w:rPr>
        <w:t xml:space="preserve">Below </w:t>
      </w:r>
      <w:proofErr w:type="gramStart"/>
      <w:r>
        <w:rPr>
          <w:bCs/>
          <w:sz w:val="24"/>
          <w:szCs w:val="24"/>
        </w:rPr>
        <w:t>are</w:t>
      </w:r>
      <w:proofErr w:type="gramEnd"/>
      <w:r>
        <w:rPr>
          <w:bCs/>
          <w:sz w:val="24"/>
          <w:szCs w:val="24"/>
        </w:rPr>
        <w:t xml:space="preserve"> the interpretation of the parameters from our final model that determined the </w:t>
      </w:r>
      <w:proofErr w:type="spellStart"/>
      <w:r>
        <w:rPr>
          <w:bCs/>
          <w:sz w:val="24"/>
          <w:szCs w:val="24"/>
        </w:rPr>
        <w:t>pay_response</w:t>
      </w:r>
      <w:proofErr w:type="spellEnd"/>
      <w:r>
        <w:rPr>
          <w:bCs/>
          <w:sz w:val="24"/>
          <w:szCs w:val="24"/>
        </w:rPr>
        <w:t>.</w:t>
      </w:r>
    </w:p>
    <w:p w14:paraId="54A5095A" w14:textId="64273310" w:rsidR="00410A73" w:rsidRDefault="00410A73" w:rsidP="00410A73">
      <w:pPr>
        <w:spacing w:before="240" w:after="0" w:line="240" w:lineRule="auto"/>
        <w:rPr>
          <w:b/>
          <w:sz w:val="24"/>
          <w:szCs w:val="24"/>
          <w:u w:val="single"/>
        </w:rPr>
      </w:pPr>
      <w:r>
        <w:rPr>
          <w:b/>
          <w:sz w:val="24"/>
          <w:szCs w:val="24"/>
          <w:u w:val="single"/>
        </w:rPr>
        <w:t>Table 4.1 Interpretation of Parameters for Final Simple Model</w:t>
      </w:r>
    </w:p>
    <w:tbl>
      <w:tblPr>
        <w:tblStyle w:val="TableGrid"/>
        <w:tblW w:w="9985" w:type="dxa"/>
        <w:tblLook w:val="04A0" w:firstRow="1" w:lastRow="0" w:firstColumn="1" w:lastColumn="0" w:noHBand="0" w:noVBand="1"/>
      </w:tblPr>
      <w:tblGrid>
        <w:gridCol w:w="1985"/>
        <w:gridCol w:w="1985"/>
        <w:gridCol w:w="1985"/>
        <w:gridCol w:w="4030"/>
      </w:tblGrid>
      <w:tr w:rsidR="00410A73" w14:paraId="61D5C3DF" w14:textId="77777777" w:rsidTr="00410A73">
        <w:tc>
          <w:tcPr>
            <w:tcW w:w="1985" w:type="dxa"/>
            <w:vAlign w:val="center"/>
          </w:tcPr>
          <w:p w14:paraId="7E11B599" w14:textId="3ECEB1EC" w:rsidR="00410A73" w:rsidRDefault="00410A73" w:rsidP="00410A73">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Variable</w:t>
            </w:r>
          </w:p>
        </w:tc>
        <w:tc>
          <w:tcPr>
            <w:tcW w:w="1985" w:type="dxa"/>
            <w:vAlign w:val="center"/>
          </w:tcPr>
          <w:p w14:paraId="0870B8C1" w14:textId="2C0F3FA5" w:rsidR="00410A73" w:rsidRDefault="00410A73" w:rsidP="00410A73">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Parameter</w:t>
            </w:r>
          </w:p>
        </w:tc>
        <w:tc>
          <w:tcPr>
            <w:tcW w:w="1985" w:type="dxa"/>
            <w:vAlign w:val="center"/>
          </w:tcPr>
          <w:p w14:paraId="676C757D" w14:textId="4DEDD01E" w:rsidR="00410A73" w:rsidRDefault="00410A73" w:rsidP="00410A73">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Value</w:t>
            </w:r>
          </w:p>
        </w:tc>
        <w:tc>
          <w:tcPr>
            <w:tcW w:w="4030" w:type="dxa"/>
            <w:vAlign w:val="center"/>
          </w:tcPr>
          <w:p w14:paraId="46E43126" w14:textId="6CF146D6" w:rsidR="00410A73" w:rsidRDefault="00410A73" w:rsidP="00410A73">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Interpretation with CI</w:t>
            </w:r>
          </w:p>
        </w:tc>
      </w:tr>
      <w:tr w:rsidR="00410A73" w14:paraId="0B0F6DFD" w14:textId="77777777" w:rsidTr="00410A73">
        <w:tc>
          <w:tcPr>
            <w:tcW w:w="1985" w:type="dxa"/>
            <w:vAlign w:val="center"/>
          </w:tcPr>
          <w:p w14:paraId="60C823A4" w14:textId="77777777" w:rsidR="00410A73" w:rsidRDefault="00410A73" w:rsidP="00410A73">
            <w:pPr>
              <w:rPr>
                <w:rFonts w:ascii="Times New Roman" w:eastAsia="Times New Roman" w:hAnsi="Times New Roman" w:cs="Times New Roman"/>
                <w:b/>
                <w:sz w:val="24"/>
                <w:szCs w:val="24"/>
                <w:u w:val="single"/>
              </w:rPr>
            </w:pPr>
          </w:p>
        </w:tc>
        <w:tc>
          <w:tcPr>
            <w:tcW w:w="1985" w:type="dxa"/>
            <w:vAlign w:val="center"/>
          </w:tcPr>
          <w:p w14:paraId="790C3E6A" w14:textId="77777777" w:rsidR="00410A73" w:rsidRDefault="00410A73" w:rsidP="00410A73">
            <w:pPr>
              <w:rPr>
                <w:rFonts w:ascii="Times New Roman" w:eastAsia="Times New Roman" w:hAnsi="Times New Roman" w:cs="Times New Roman"/>
                <w:b/>
                <w:sz w:val="24"/>
                <w:szCs w:val="24"/>
                <w:u w:val="single"/>
              </w:rPr>
            </w:pPr>
          </w:p>
        </w:tc>
        <w:tc>
          <w:tcPr>
            <w:tcW w:w="1985" w:type="dxa"/>
            <w:vAlign w:val="center"/>
          </w:tcPr>
          <w:p w14:paraId="65C361AA" w14:textId="77777777" w:rsidR="00410A73" w:rsidRDefault="00410A73" w:rsidP="00410A73">
            <w:pPr>
              <w:rPr>
                <w:rFonts w:ascii="Times New Roman" w:eastAsia="Times New Roman" w:hAnsi="Times New Roman" w:cs="Times New Roman"/>
                <w:b/>
                <w:sz w:val="24"/>
                <w:szCs w:val="24"/>
                <w:u w:val="single"/>
              </w:rPr>
            </w:pPr>
          </w:p>
        </w:tc>
        <w:tc>
          <w:tcPr>
            <w:tcW w:w="4030" w:type="dxa"/>
            <w:vAlign w:val="center"/>
          </w:tcPr>
          <w:p w14:paraId="1386AC06" w14:textId="77777777" w:rsidR="00410A73" w:rsidRDefault="00410A73" w:rsidP="00410A73">
            <w:pPr>
              <w:rPr>
                <w:rFonts w:ascii="Times New Roman" w:eastAsia="Times New Roman" w:hAnsi="Times New Roman" w:cs="Times New Roman"/>
                <w:b/>
                <w:sz w:val="24"/>
                <w:szCs w:val="24"/>
                <w:u w:val="single"/>
              </w:rPr>
            </w:pPr>
          </w:p>
        </w:tc>
      </w:tr>
      <w:tr w:rsidR="00410A73" w14:paraId="60AE56CD" w14:textId="77777777" w:rsidTr="00410A73">
        <w:tc>
          <w:tcPr>
            <w:tcW w:w="1985" w:type="dxa"/>
            <w:vAlign w:val="center"/>
          </w:tcPr>
          <w:p w14:paraId="69FB40CC" w14:textId="77777777" w:rsidR="00410A73" w:rsidRDefault="00410A73" w:rsidP="00410A73">
            <w:pPr>
              <w:rPr>
                <w:rFonts w:ascii="Times New Roman" w:eastAsia="Times New Roman" w:hAnsi="Times New Roman" w:cs="Times New Roman"/>
                <w:b/>
                <w:sz w:val="24"/>
                <w:szCs w:val="24"/>
                <w:u w:val="single"/>
              </w:rPr>
            </w:pPr>
          </w:p>
        </w:tc>
        <w:tc>
          <w:tcPr>
            <w:tcW w:w="1985" w:type="dxa"/>
            <w:vAlign w:val="center"/>
          </w:tcPr>
          <w:p w14:paraId="66F1D3A9" w14:textId="77777777" w:rsidR="00410A73" w:rsidRDefault="00410A73" w:rsidP="00410A73">
            <w:pPr>
              <w:rPr>
                <w:rFonts w:ascii="Times New Roman" w:eastAsia="Times New Roman" w:hAnsi="Times New Roman" w:cs="Times New Roman"/>
                <w:b/>
                <w:sz w:val="24"/>
                <w:szCs w:val="24"/>
                <w:u w:val="single"/>
              </w:rPr>
            </w:pPr>
          </w:p>
        </w:tc>
        <w:tc>
          <w:tcPr>
            <w:tcW w:w="1985" w:type="dxa"/>
            <w:vAlign w:val="center"/>
          </w:tcPr>
          <w:p w14:paraId="6651D668" w14:textId="77777777" w:rsidR="00410A73" w:rsidRDefault="00410A73" w:rsidP="00410A73">
            <w:pPr>
              <w:rPr>
                <w:rFonts w:ascii="Times New Roman" w:eastAsia="Times New Roman" w:hAnsi="Times New Roman" w:cs="Times New Roman"/>
                <w:b/>
                <w:sz w:val="24"/>
                <w:szCs w:val="24"/>
                <w:u w:val="single"/>
              </w:rPr>
            </w:pPr>
          </w:p>
        </w:tc>
        <w:tc>
          <w:tcPr>
            <w:tcW w:w="4030" w:type="dxa"/>
            <w:vAlign w:val="center"/>
          </w:tcPr>
          <w:p w14:paraId="6C9B2FB7" w14:textId="77777777" w:rsidR="00410A73" w:rsidRDefault="00410A73" w:rsidP="00410A73">
            <w:pPr>
              <w:rPr>
                <w:rFonts w:ascii="Times New Roman" w:eastAsia="Times New Roman" w:hAnsi="Times New Roman" w:cs="Times New Roman"/>
                <w:b/>
                <w:sz w:val="24"/>
                <w:szCs w:val="24"/>
                <w:u w:val="single"/>
              </w:rPr>
            </w:pPr>
          </w:p>
        </w:tc>
      </w:tr>
    </w:tbl>
    <w:p w14:paraId="12666A89" w14:textId="77777777" w:rsidR="00410A73" w:rsidRDefault="00410A73">
      <w:pPr>
        <w:spacing w:before="240" w:after="240" w:line="276" w:lineRule="auto"/>
        <w:rPr>
          <w:b/>
          <w:sz w:val="24"/>
          <w:szCs w:val="24"/>
          <w:u w:val="single"/>
        </w:rPr>
      </w:pPr>
    </w:p>
    <w:p w14:paraId="33FA9F63" w14:textId="48DFBD77" w:rsidR="00521CE4" w:rsidRDefault="00E13FA2" w:rsidP="008422B1">
      <w:pPr>
        <w:spacing w:before="240" w:after="240" w:line="276" w:lineRule="auto"/>
        <w:rPr>
          <w:sz w:val="48"/>
          <w:szCs w:val="48"/>
          <w:u w:val="single"/>
        </w:rPr>
      </w:pPr>
      <w:r>
        <w:rPr>
          <w:b/>
          <w:sz w:val="48"/>
          <w:szCs w:val="48"/>
          <w:u w:val="single"/>
        </w:rPr>
        <w:t>5. Objective 2</w:t>
      </w:r>
      <w:r>
        <w:rPr>
          <w:sz w:val="48"/>
          <w:szCs w:val="48"/>
          <w:u w:val="single"/>
        </w:rPr>
        <w:t xml:space="preserve"> </w:t>
      </w:r>
    </w:p>
    <w:p w14:paraId="30C1622C" w14:textId="77777777" w:rsidR="00521CE4" w:rsidRDefault="00E13FA2">
      <w:pPr>
        <w:spacing w:before="240" w:after="240" w:line="276" w:lineRule="auto"/>
        <w:rPr>
          <w:b/>
          <w:i/>
          <w:sz w:val="24"/>
          <w:szCs w:val="24"/>
          <w:u w:val="single"/>
        </w:rPr>
      </w:pPr>
      <w:r>
        <w:rPr>
          <w:b/>
          <w:i/>
          <w:sz w:val="24"/>
          <w:szCs w:val="24"/>
          <w:u w:val="single"/>
        </w:rPr>
        <w:t>Problem Statement</w:t>
      </w:r>
    </w:p>
    <w:p w14:paraId="05DFF739" w14:textId="6AE0563A" w:rsidR="00521CE4" w:rsidRDefault="00265501">
      <w:pPr>
        <w:spacing w:before="240" w:after="240" w:line="276" w:lineRule="auto"/>
        <w:rPr>
          <w:color w:val="555555"/>
          <w:sz w:val="24"/>
          <w:szCs w:val="24"/>
        </w:rPr>
      </w:pPr>
      <w:r>
        <w:rPr>
          <w:sz w:val="24"/>
          <w:szCs w:val="24"/>
        </w:rPr>
        <w:lastRenderedPageBreak/>
        <w:t>XXX</w:t>
      </w:r>
    </w:p>
    <w:p w14:paraId="7C1BF2E3" w14:textId="665AD688" w:rsidR="00521CE4" w:rsidRDefault="00E13FA2">
      <w:pPr>
        <w:spacing w:before="240" w:after="0" w:line="276" w:lineRule="auto"/>
        <w:rPr>
          <w:b/>
          <w:i/>
          <w:sz w:val="24"/>
          <w:szCs w:val="24"/>
          <w:u w:val="single"/>
        </w:rPr>
      </w:pPr>
      <w:r>
        <w:rPr>
          <w:rFonts w:ascii="Times New Roman" w:eastAsia="Times New Roman" w:hAnsi="Times New Roman" w:cs="Times New Roman"/>
          <w:sz w:val="24"/>
          <w:szCs w:val="24"/>
        </w:rPr>
        <w:t xml:space="preserve"> </w:t>
      </w:r>
      <w:r w:rsidR="00265501">
        <w:rPr>
          <w:b/>
          <w:i/>
          <w:sz w:val="24"/>
          <w:szCs w:val="24"/>
          <w:u w:val="single"/>
        </w:rPr>
        <w:t>Original Model</w:t>
      </w:r>
    </w:p>
    <w:p w14:paraId="32794B7B" w14:textId="77777777" w:rsidR="00265501" w:rsidRDefault="00265501">
      <w:pPr>
        <w:spacing w:before="240" w:after="240" w:line="276" w:lineRule="auto"/>
      </w:pPr>
    </w:p>
    <w:p w14:paraId="1E1E403B" w14:textId="4CE52E56" w:rsidR="00521CE4" w:rsidRDefault="00900C03">
      <w:pPr>
        <w:spacing w:before="240" w:after="240" w:line="276" w:lineRule="auto"/>
      </w:pPr>
      <w:sdt>
        <w:sdtPr>
          <w:tag w:val="goog_rdk_2"/>
          <w:id w:val="1519965775"/>
        </w:sdtPr>
        <w:sdtEndPr/>
        <w:sdtContent>
          <w:r w:rsidR="00E13FA2">
            <w:rPr>
              <w:b/>
              <w:sz w:val="24"/>
              <w:szCs w:val="24"/>
              <w:u w:val="single"/>
            </w:rPr>
            <w:t xml:space="preserve">Model </w:t>
          </w:r>
          <w:r w:rsidR="00265501">
            <w:rPr>
              <w:b/>
              <w:sz w:val="24"/>
              <w:szCs w:val="24"/>
              <w:u w:val="single"/>
            </w:rPr>
            <w:t>2</w:t>
          </w:r>
          <w:r w:rsidR="00E13FA2">
            <w:rPr>
              <w:b/>
              <w:sz w:val="24"/>
              <w:szCs w:val="24"/>
              <w:u w:val="single"/>
            </w:rPr>
            <w:t xml:space="preserve"> </w:t>
          </w:r>
          <w:r w:rsidR="00265501">
            <w:rPr>
              <w:b/>
              <w:sz w:val="24"/>
              <w:szCs w:val="24"/>
              <w:u w:val="single"/>
            </w:rPr>
            <w:t>–</w:t>
          </w:r>
          <w:r w:rsidR="00E13FA2">
            <w:rPr>
              <w:b/>
              <w:sz w:val="24"/>
              <w:szCs w:val="24"/>
              <w:u w:val="single"/>
            </w:rPr>
            <w:t xml:space="preserve"> </w:t>
          </w:r>
          <w:r w:rsidR="00265501">
            <w:rPr>
              <w:b/>
              <w:sz w:val="24"/>
              <w:szCs w:val="24"/>
              <w:u w:val="single"/>
            </w:rPr>
            <w:t>Complex Model</w:t>
          </w:r>
        </w:sdtContent>
      </w:sdt>
    </w:p>
    <w:p w14:paraId="0F2F6BAB" w14:textId="29422B1B" w:rsidR="00265501" w:rsidRDefault="00265501">
      <w:pPr>
        <w:spacing w:before="240" w:after="240" w:line="276" w:lineRule="auto"/>
      </w:pPr>
    </w:p>
    <w:p w14:paraId="158DEAE5" w14:textId="2E76DA49" w:rsidR="00265501" w:rsidRDefault="00900C03" w:rsidP="00265501">
      <w:pPr>
        <w:spacing w:before="240" w:after="240" w:line="276" w:lineRule="auto"/>
      </w:pPr>
      <w:sdt>
        <w:sdtPr>
          <w:tag w:val="goog_rdk_2"/>
          <w:id w:val="-1389952511"/>
        </w:sdtPr>
        <w:sdtEndPr/>
        <w:sdtContent>
          <w:r w:rsidR="00265501">
            <w:rPr>
              <w:b/>
              <w:sz w:val="24"/>
              <w:szCs w:val="24"/>
              <w:u w:val="single"/>
            </w:rPr>
            <w:t>Model 2 – Decision Tree with KNN</w:t>
          </w:r>
        </w:sdtContent>
      </w:sdt>
    </w:p>
    <w:p w14:paraId="07538E36" w14:textId="77777777" w:rsidR="009578FF" w:rsidRDefault="009578FF">
      <w:pPr>
        <w:spacing w:before="240" w:after="0" w:line="276" w:lineRule="auto"/>
        <w:rPr>
          <w:rFonts w:ascii="Times New Roman" w:eastAsia="Times New Roman" w:hAnsi="Times New Roman" w:cs="Times New Roman"/>
          <w:sz w:val="24"/>
          <w:szCs w:val="24"/>
        </w:rPr>
      </w:pPr>
    </w:p>
    <w:p w14:paraId="6D0DA669" w14:textId="77777777" w:rsidR="009578FF" w:rsidRDefault="009578FF">
      <w:pPr>
        <w:spacing w:before="240" w:after="0" w:line="276" w:lineRule="auto"/>
        <w:rPr>
          <w:rFonts w:ascii="Times New Roman" w:eastAsia="Times New Roman" w:hAnsi="Times New Roman" w:cs="Times New Roman"/>
          <w:sz w:val="24"/>
          <w:szCs w:val="24"/>
        </w:rPr>
      </w:pPr>
    </w:p>
    <w:p w14:paraId="603CD5C7" w14:textId="2B837434" w:rsidR="00521CE4" w:rsidRDefault="00E13FA2">
      <w:pPr>
        <w:spacing w:before="240" w:after="0" w:line="276" w:lineRule="auto"/>
        <w:rPr>
          <w:b/>
          <w:i/>
          <w:sz w:val="24"/>
          <w:szCs w:val="24"/>
          <w:u w:val="single"/>
        </w:rPr>
      </w:pPr>
      <w:r>
        <w:rPr>
          <w:rFonts w:ascii="Times New Roman" w:eastAsia="Times New Roman" w:hAnsi="Times New Roman" w:cs="Times New Roman"/>
          <w:sz w:val="24"/>
          <w:szCs w:val="24"/>
        </w:rPr>
        <w:t xml:space="preserve"> </w:t>
      </w:r>
      <w:r>
        <w:rPr>
          <w:b/>
          <w:i/>
          <w:sz w:val="24"/>
          <w:szCs w:val="24"/>
          <w:u w:val="single"/>
        </w:rPr>
        <w:t>Model Results</w:t>
      </w:r>
    </w:p>
    <w:p w14:paraId="18E22F9A" w14:textId="7CC5E363" w:rsidR="00521CE4" w:rsidRDefault="00265501">
      <w:pPr>
        <w:spacing w:before="240" w:after="240" w:line="276" w:lineRule="auto"/>
        <w:rPr>
          <w:sz w:val="24"/>
          <w:szCs w:val="24"/>
        </w:rPr>
      </w:pPr>
      <w:r>
        <w:rPr>
          <w:sz w:val="24"/>
          <w:szCs w:val="24"/>
        </w:rPr>
        <w:t>XXX</w:t>
      </w:r>
    </w:p>
    <w:p w14:paraId="3848E789" w14:textId="006B397B" w:rsidR="00521CE4" w:rsidRDefault="00E13FA2">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sidR="006A2155">
        <w:rPr>
          <w:rFonts w:ascii="Times New Roman" w:eastAsia="Times New Roman" w:hAnsi="Times New Roman" w:cs="Times New Roman"/>
          <w:sz w:val="24"/>
          <w:szCs w:val="24"/>
        </w:rPr>
        <w:t>5</w:t>
      </w:r>
      <w:r>
        <w:rPr>
          <w:rFonts w:ascii="Times New Roman" w:eastAsia="Times New Roman" w:hAnsi="Times New Roman" w:cs="Times New Roman"/>
          <w:sz w:val="24"/>
          <w:szCs w:val="24"/>
        </w:rPr>
        <w:t>.</w:t>
      </w:r>
      <w:r w:rsidR="006A2155">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00FF0AC6">
        <w:rPr>
          <w:rFonts w:ascii="Times New Roman" w:eastAsia="Times New Roman" w:hAnsi="Times New Roman" w:cs="Times New Roman"/>
          <w:sz w:val="24"/>
          <w:szCs w:val="24"/>
        </w:rPr>
        <w:t xml:space="preserve">Summary of </w:t>
      </w:r>
      <w:r w:rsidR="00A36E47">
        <w:rPr>
          <w:rFonts w:ascii="Times New Roman" w:eastAsia="Times New Roman" w:hAnsi="Times New Roman" w:cs="Times New Roman"/>
          <w:sz w:val="24"/>
          <w:szCs w:val="24"/>
        </w:rPr>
        <w:t>statics</w:t>
      </w:r>
      <w:r w:rsidR="001A1EDF">
        <w:rPr>
          <w:rFonts w:ascii="Times New Roman" w:eastAsia="Times New Roman" w:hAnsi="Times New Roman" w:cs="Times New Roman"/>
          <w:sz w:val="24"/>
          <w:szCs w:val="24"/>
        </w:rPr>
        <w:t xml:space="preserve"> for </w:t>
      </w:r>
      <w:r w:rsidR="00314169">
        <w:rPr>
          <w:rFonts w:ascii="Times New Roman" w:eastAsia="Times New Roman" w:hAnsi="Times New Roman" w:cs="Times New Roman"/>
          <w:sz w:val="24"/>
          <w:szCs w:val="24"/>
        </w:rPr>
        <w:t>the</w:t>
      </w:r>
      <w:r w:rsidR="001A1EDF">
        <w:rPr>
          <w:rFonts w:ascii="Times New Roman" w:eastAsia="Times New Roman" w:hAnsi="Times New Roman" w:cs="Times New Roman"/>
          <w:sz w:val="24"/>
          <w:szCs w:val="24"/>
        </w:rPr>
        <w:t xml:space="preserve"> </w:t>
      </w:r>
      <w:r w:rsidR="00FF0AC6">
        <w:rPr>
          <w:rFonts w:ascii="Times New Roman" w:eastAsia="Times New Roman" w:hAnsi="Times New Roman" w:cs="Times New Roman"/>
          <w:sz w:val="24"/>
          <w:szCs w:val="24"/>
        </w:rPr>
        <w:t xml:space="preserve">models </w:t>
      </w:r>
      <w:r w:rsidR="00314169">
        <w:rPr>
          <w:rFonts w:ascii="Times New Roman" w:eastAsia="Times New Roman" w:hAnsi="Times New Roman" w:cs="Times New Roman"/>
          <w:sz w:val="24"/>
          <w:szCs w:val="24"/>
        </w:rPr>
        <w:t>predicting test</w:t>
      </w:r>
      <w:r w:rsidR="00857AEA">
        <w:rPr>
          <w:rFonts w:ascii="Times New Roman" w:eastAsia="Times New Roman" w:hAnsi="Times New Roman" w:cs="Times New Roman"/>
          <w:sz w:val="24"/>
          <w:szCs w:val="24"/>
        </w:rPr>
        <w:t xml:space="preserve"> and validation data.</w:t>
      </w:r>
    </w:p>
    <w:tbl>
      <w:tblPr>
        <w:tblStyle w:val="GridTable5Dark-Accent1"/>
        <w:tblW w:w="0" w:type="auto"/>
        <w:tblLook w:val="04A0" w:firstRow="1" w:lastRow="0" w:firstColumn="1" w:lastColumn="0" w:noHBand="0" w:noVBand="1"/>
      </w:tblPr>
      <w:tblGrid>
        <w:gridCol w:w="2245"/>
        <w:gridCol w:w="2070"/>
        <w:gridCol w:w="1800"/>
      </w:tblGrid>
      <w:tr w:rsidR="00265501" w14:paraId="3DE9FA00" w14:textId="77777777" w:rsidTr="00EE5A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222C0C9" w14:textId="442A22F1" w:rsidR="00265501" w:rsidRDefault="00265501">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Predictive Models Test Statistics</w:t>
            </w:r>
          </w:p>
        </w:tc>
        <w:tc>
          <w:tcPr>
            <w:tcW w:w="2070" w:type="dxa"/>
          </w:tcPr>
          <w:p w14:paraId="3A4AC991" w14:textId="4CF91A4A" w:rsidR="00265501" w:rsidRPr="00E11C66" w:rsidRDefault="00265501">
            <w:pPr>
              <w:spacing w:before="240" w:after="240"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AIC</w:t>
            </w:r>
          </w:p>
        </w:tc>
        <w:tc>
          <w:tcPr>
            <w:tcW w:w="1800" w:type="dxa"/>
          </w:tcPr>
          <w:p w14:paraId="6223A4E7" w14:textId="51F1CE69" w:rsidR="00265501" w:rsidRDefault="00265501">
            <w:pPr>
              <w:spacing w:before="240" w:after="240"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BIC</w:t>
            </w:r>
          </w:p>
        </w:tc>
      </w:tr>
      <w:tr w:rsidR="00265501" w14:paraId="26D41265" w14:textId="77777777" w:rsidTr="00CE49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54289F8D" w14:textId="041B41BB" w:rsidR="00265501" w:rsidRDefault="00265501" w:rsidP="008D7A28">
            <w:pPr>
              <w:rPr>
                <w:rFonts w:ascii="Times New Roman" w:eastAsia="Times New Roman" w:hAnsi="Times New Roman" w:cs="Times New Roman"/>
                <w:sz w:val="24"/>
                <w:szCs w:val="24"/>
              </w:rPr>
            </w:pPr>
            <w:r>
              <w:rPr>
                <w:sz w:val="24"/>
                <w:szCs w:val="24"/>
              </w:rPr>
              <w:t>Original Model</w:t>
            </w:r>
          </w:p>
        </w:tc>
        <w:tc>
          <w:tcPr>
            <w:tcW w:w="2070" w:type="dxa"/>
            <w:shd w:val="clear" w:color="auto" w:fill="595959" w:themeFill="text1" w:themeFillTint="A6"/>
          </w:tcPr>
          <w:p w14:paraId="357DBDFD" w14:textId="7AFD1906" w:rsidR="00265501" w:rsidRPr="00CE49F8" w:rsidRDefault="00265501" w:rsidP="008D7A28">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E7E6E6" w:themeColor="background2"/>
                <w:sz w:val="24"/>
                <w:szCs w:val="24"/>
              </w:rPr>
            </w:pPr>
          </w:p>
        </w:tc>
        <w:tc>
          <w:tcPr>
            <w:tcW w:w="1800" w:type="dxa"/>
            <w:shd w:val="clear" w:color="auto" w:fill="595959" w:themeFill="text1" w:themeFillTint="A6"/>
          </w:tcPr>
          <w:p w14:paraId="33EE5D9D" w14:textId="24643411" w:rsidR="00265501" w:rsidRPr="00CE49F8" w:rsidRDefault="00265501" w:rsidP="008D7A28">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E7E6E6" w:themeColor="background2"/>
                <w:sz w:val="24"/>
                <w:szCs w:val="24"/>
              </w:rPr>
            </w:pPr>
          </w:p>
        </w:tc>
      </w:tr>
      <w:tr w:rsidR="00265501" w14:paraId="3DCE5CAD" w14:textId="77777777" w:rsidTr="00EE5A7E">
        <w:tc>
          <w:tcPr>
            <w:cnfStyle w:val="001000000000" w:firstRow="0" w:lastRow="0" w:firstColumn="1" w:lastColumn="0" w:oddVBand="0" w:evenVBand="0" w:oddHBand="0" w:evenHBand="0" w:firstRowFirstColumn="0" w:firstRowLastColumn="0" w:lastRowFirstColumn="0" w:lastRowLastColumn="0"/>
            <w:tcW w:w="2245" w:type="dxa"/>
          </w:tcPr>
          <w:p w14:paraId="30D266EA" w14:textId="03B84724" w:rsidR="00265501" w:rsidRDefault="00265501">
            <w:pPr>
              <w:spacing w:before="240" w:after="240" w:line="276" w:lineRule="auto"/>
              <w:rPr>
                <w:rFonts w:ascii="Times New Roman" w:eastAsia="Times New Roman" w:hAnsi="Times New Roman" w:cs="Times New Roman"/>
                <w:sz w:val="24"/>
                <w:szCs w:val="24"/>
              </w:rPr>
            </w:pPr>
            <w:r>
              <w:rPr>
                <w:sz w:val="24"/>
                <w:szCs w:val="24"/>
              </w:rPr>
              <w:t>Model 2</w:t>
            </w:r>
          </w:p>
        </w:tc>
        <w:tc>
          <w:tcPr>
            <w:tcW w:w="2070" w:type="dxa"/>
          </w:tcPr>
          <w:p w14:paraId="12C2EEA9" w14:textId="382A0EE4" w:rsidR="00265501" w:rsidRDefault="00265501" w:rsidP="00057D06">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800" w:type="dxa"/>
          </w:tcPr>
          <w:p w14:paraId="5B4A8017" w14:textId="6DE2FDA8" w:rsidR="00265501" w:rsidRDefault="00265501" w:rsidP="00057D06">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265501" w14:paraId="2D620E02" w14:textId="77777777" w:rsidTr="00EE5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0C626A0" w14:textId="13763835" w:rsidR="00265501" w:rsidRDefault="00265501">
            <w:pPr>
              <w:spacing w:before="240" w:after="240" w:line="276" w:lineRule="auto"/>
              <w:rPr>
                <w:rFonts w:ascii="Times New Roman" w:eastAsia="Times New Roman" w:hAnsi="Times New Roman" w:cs="Times New Roman"/>
                <w:sz w:val="24"/>
                <w:szCs w:val="24"/>
              </w:rPr>
            </w:pPr>
            <w:r>
              <w:rPr>
                <w:sz w:val="24"/>
                <w:szCs w:val="24"/>
              </w:rPr>
              <w:t>Model 3</w:t>
            </w:r>
          </w:p>
        </w:tc>
        <w:tc>
          <w:tcPr>
            <w:tcW w:w="2070" w:type="dxa"/>
          </w:tcPr>
          <w:p w14:paraId="3CC4906E" w14:textId="0D1CA493" w:rsidR="00265501" w:rsidRDefault="00265501" w:rsidP="00057D06">
            <w:pPr>
              <w:spacing w:before="240" w:after="24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800" w:type="dxa"/>
          </w:tcPr>
          <w:p w14:paraId="5BE5B0AA" w14:textId="408A1A38" w:rsidR="00265501" w:rsidRDefault="00265501" w:rsidP="00057D06">
            <w:pPr>
              <w:spacing w:before="240" w:after="24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bl>
    <w:p w14:paraId="62EEB13B" w14:textId="265ABA8B" w:rsidR="00D85F8D" w:rsidRDefault="00D85F8D">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Source: Appendix </w:t>
      </w:r>
      <w:r w:rsidR="00B05586">
        <w:rPr>
          <w:rFonts w:ascii="Times New Roman" w:eastAsia="Times New Roman" w:hAnsi="Times New Roman" w:cs="Times New Roman"/>
          <w:sz w:val="24"/>
          <w:szCs w:val="24"/>
        </w:rPr>
        <w:t>5.</w:t>
      </w:r>
      <w:r w:rsidR="00E60D69">
        <w:rPr>
          <w:rFonts w:ascii="Times New Roman" w:eastAsia="Times New Roman" w:hAnsi="Times New Roman" w:cs="Times New Roman"/>
          <w:sz w:val="24"/>
          <w:szCs w:val="24"/>
        </w:rPr>
        <w:t>2</w:t>
      </w:r>
      <w:r w:rsidR="00B842A0">
        <w:rPr>
          <w:rFonts w:ascii="Times New Roman" w:eastAsia="Times New Roman" w:hAnsi="Times New Roman" w:cs="Times New Roman"/>
          <w:sz w:val="24"/>
          <w:szCs w:val="24"/>
        </w:rPr>
        <w:t xml:space="preserve"> and </w:t>
      </w:r>
      <w:r w:rsidR="00B05586">
        <w:rPr>
          <w:rFonts w:ascii="Times New Roman" w:eastAsia="Times New Roman" w:hAnsi="Times New Roman" w:cs="Times New Roman"/>
          <w:sz w:val="24"/>
          <w:szCs w:val="24"/>
        </w:rPr>
        <w:t>5.</w:t>
      </w:r>
      <w:r w:rsidR="00E60D69">
        <w:rPr>
          <w:rFonts w:ascii="Times New Roman" w:eastAsia="Times New Roman" w:hAnsi="Times New Roman" w:cs="Times New Roman"/>
          <w:sz w:val="24"/>
          <w:szCs w:val="24"/>
        </w:rPr>
        <w:t>5</w:t>
      </w:r>
    </w:p>
    <w:p w14:paraId="5982D9E8" w14:textId="21B330D5" w:rsidR="00E60D69" w:rsidRPr="00D4021B" w:rsidRDefault="00AB43E4">
      <w:pPr>
        <w:spacing w:before="240" w:after="0" w:line="276" w:lineRule="auto"/>
        <w:rPr>
          <w:rFonts w:ascii="Times New Roman" w:eastAsia="Times New Roman" w:hAnsi="Times New Roman" w:cs="Times New Roman"/>
          <w:b/>
          <w:i/>
          <w:sz w:val="24"/>
          <w:szCs w:val="24"/>
          <w:u w:val="single"/>
        </w:rPr>
      </w:pPr>
      <w:r w:rsidRPr="00D4021B">
        <w:rPr>
          <w:rFonts w:ascii="Times New Roman" w:eastAsia="Times New Roman" w:hAnsi="Times New Roman" w:cs="Times New Roman"/>
          <w:b/>
          <w:i/>
          <w:sz w:val="24"/>
          <w:szCs w:val="24"/>
          <w:u w:val="single"/>
        </w:rPr>
        <w:t>Takeaways from the Models</w:t>
      </w:r>
    </w:p>
    <w:p w14:paraId="076B3DD8" w14:textId="77777777" w:rsidR="00265501" w:rsidRDefault="00265501" w:rsidP="00265501">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i/>
          <w:iCs/>
          <w:sz w:val="24"/>
          <w:szCs w:val="24"/>
        </w:rPr>
        <w:t>Original Model</w:t>
      </w:r>
      <w:r>
        <w:rPr>
          <w:rFonts w:ascii="Times New Roman" w:eastAsia="Times New Roman" w:hAnsi="Times New Roman" w:cs="Times New Roman"/>
          <w:sz w:val="24"/>
          <w:szCs w:val="24"/>
        </w:rPr>
        <w:t xml:space="preserve"> (Intuition/Forward)– </w:t>
      </w:r>
    </w:p>
    <w:p w14:paraId="29FD78F9" w14:textId="0355B244" w:rsidR="00AB43E4" w:rsidRDefault="00265501">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i/>
          <w:iCs/>
          <w:sz w:val="24"/>
          <w:szCs w:val="24"/>
        </w:rPr>
        <w:t>Model 2</w:t>
      </w:r>
      <w:r w:rsidR="00AB43E4">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XXX</w:t>
      </w:r>
    </w:p>
    <w:p w14:paraId="1F9A166E" w14:textId="1CC23C2A" w:rsidR="00727682" w:rsidRDefault="00265501" w:rsidP="00727682">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i/>
          <w:iCs/>
          <w:sz w:val="24"/>
          <w:szCs w:val="24"/>
        </w:rPr>
        <w:t>Model 3</w:t>
      </w:r>
      <w:r w:rsidR="00096F3A" w:rsidRPr="005651FB">
        <w:rPr>
          <w:rFonts w:ascii="Times New Roman" w:eastAsia="Times New Roman" w:hAnsi="Times New Roman" w:cs="Times New Roman"/>
          <w:b/>
          <w:bCs/>
          <w:i/>
          <w:iCs/>
          <w:sz w:val="24"/>
          <w:szCs w:val="24"/>
        </w:rPr>
        <w:t xml:space="preserve"> </w:t>
      </w:r>
      <w:proofErr w:type="gramStart"/>
      <w:r w:rsidR="00DE0AB4">
        <w:rPr>
          <w:rFonts w:ascii="Times New Roman" w:eastAsia="Times New Roman" w:hAnsi="Times New Roman" w:cs="Times New Roman"/>
          <w:sz w:val="24"/>
          <w:szCs w:val="24"/>
        </w:rPr>
        <w:t>–</w:t>
      </w:r>
      <w:r w:rsidR="00096F3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XXX</w:t>
      </w:r>
      <w:proofErr w:type="gramEnd"/>
    </w:p>
    <w:p w14:paraId="0607FAAA" w14:textId="5935E316" w:rsidR="00521CE4" w:rsidRDefault="00E13FA2">
      <w:pPr>
        <w:spacing w:before="240" w:after="0" w:line="276" w:lineRule="auto"/>
        <w:rPr>
          <w:b/>
          <w:sz w:val="48"/>
          <w:szCs w:val="48"/>
          <w:u w:val="single"/>
        </w:rPr>
      </w:pPr>
      <w:r>
        <w:rPr>
          <w:b/>
          <w:sz w:val="48"/>
          <w:szCs w:val="48"/>
          <w:u w:val="single"/>
        </w:rPr>
        <w:lastRenderedPageBreak/>
        <w:t>6. Final Summary</w:t>
      </w:r>
    </w:p>
    <w:p w14:paraId="5FED5984" w14:textId="3C701238" w:rsidR="009B66F3" w:rsidRDefault="00265501">
      <w:pPr>
        <w:spacing w:before="240" w:after="240"/>
        <w:rPr>
          <w:sz w:val="24"/>
          <w:szCs w:val="24"/>
        </w:rPr>
      </w:pPr>
      <w:r>
        <w:rPr>
          <w:sz w:val="24"/>
          <w:szCs w:val="24"/>
        </w:rPr>
        <w:t>To be finalized once data is completed</w:t>
      </w:r>
    </w:p>
    <w:p w14:paraId="46D98517" w14:textId="77777777" w:rsidR="00521CE4" w:rsidRDefault="00521CE4">
      <w:pPr>
        <w:rPr>
          <w:b/>
          <w:sz w:val="72"/>
          <w:szCs w:val="72"/>
        </w:rPr>
      </w:pPr>
    </w:p>
    <w:p w14:paraId="21D3AEE1" w14:textId="77777777" w:rsidR="00521CE4" w:rsidRDefault="00E13FA2">
      <w:r>
        <w:br w:type="page"/>
      </w:r>
    </w:p>
    <w:p w14:paraId="50E8BA50" w14:textId="77777777" w:rsidR="00521CE4" w:rsidRDefault="00E13FA2">
      <w:pPr>
        <w:rPr>
          <w:b/>
          <w:sz w:val="48"/>
          <w:szCs w:val="48"/>
          <w:u w:val="single"/>
        </w:rPr>
      </w:pPr>
      <w:r>
        <w:rPr>
          <w:b/>
          <w:sz w:val="48"/>
          <w:szCs w:val="48"/>
          <w:u w:val="single"/>
        </w:rPr>
        <w:lastRenderedPageBreak/>
        <w:t>7. Appendix</w:t>
      </w:r>
    </w:p>
    <w:p w14:paraId="0B408155" w14:textId="12CDC494" w:rsidR="00521CE4" w:rsidRPr="003E3416" w:rsidRDefault="009A4398" w:rsidP="003E3416">
      <w:pPr>
        <w:spacing w:after="0" w:line="240" w:lineRule="auto"/>
        <w:rPr>
          <w:b/>
          <w:sz w:val="24"/>
          <w:szCs w:val="24"/>
        </w:rPr>
      </w:pPr>
      <w:r>
        <w:rPr>
          <w:b/>
          <w:sz w:val="24"/>
          <w:szCs w:val="24"/>
        </w:rPr>
        <w:t>Appendix 2.1 – Initial Summary Statistics</w:t>
      </w:r>
    </w:p>
    <w:p w14:paraId="44AE4D6E" w14:textId="60DEEA73" w:rsidR="001D66CA" w:rsidRPr="001D66CA" w:rsidRDefault="00265501" w:rsidP="001D66CA">
      <w:pPr>
        <w:spacing w:after="0" w:line="240" w:lineRule="auto"/>
        <w:rPr>
          <w:b/>
          <w:sz w:val="24"/>
          <w:szCs w:val="24"/>
        </w:rPr>
      </w:pPr>
      <w:r w:rsidRPr="00265501">
        <w:rPr>
          <w:b/>
          <w:noProof/>
          <w:sz w:val="24"/>
          <w:szCs w:val="24"/>
        </w:rPr>
        <w:drawing>
          <wp:inline distT="0" distB="0" distL="0" distR="0" wp14:anchorId="62D53583" wp14:editId="743CD4EB">
            <wp:extent cx="6309360" cy="185547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9360" cy="1855470"/>
                    </a:xfrm>
                    <a:prstGeom prst="rect">
                      <a:avLst/>
                    </a:prstGeom>
                  </pic:spPr>
                </pic:pic>
              </a:graphicData>
            </a:graphic>
          </wp:inline>
        </w:drawing>
      </w:r>
    </w:p>
    <w:p w14:paraId="283402CD" w14:textId="5C045F2A" w:rsidR="00F24A90" w:rsidRDefault="00F24A90" w:rsidP="00CB2656">
      <w:pPr>
        <w:rPr>
          <w:b/>
          <w:bCs/>
        </w:rPr>
      </w:pPr>
      <w:r>
        <w:rPr>
          <w:b/>
          <w:sz w:val="24"/>
          <w:szCs w:val="24"/>
        </w:rPr>
        <w:t xml:space="preserve">Appendix 2.2 – </w:t>
      </w:r>
      <w:r w:rsidR="00757A25">
        <w:rPr>
          <w:b/>
          <w:sz w:val="24"/>
          <w:szCs w:val="24"/>
        </w:rPr>
        <w:t>Number of levels by Variable</w:t>
      </w:r>
    </w:p>
    <w:p w14:paraId="65B78CEE" w14:textId="34A0DC60" w:rsidR="00F24A90" w:rsidRDefault="00265501" w:rsidP="00CB2656">
      <w:pPr>
        <w:rPr>
          <w:b/>
          <w:bCs/>
        </w:rPr>
      </w:pPr>
      <w:r w:rsidRPr="00265501">
        <w:rPr>
          <w:b/>
          <w:bCs/>
          <w:noProof/>
        </w:rPr>
        <w:drawing>
          <wp:inline distT="0" distB="0" distL="0" distR="0" wp14:anchorId="1A3316BC" wp14:editId="2B796DF4">
            <wp:extent cx="3473450" cy="21198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5743" cy="2121278"/>
                    </a:xfrm>
                    <a:prstGeom prst="rect">
                      <a:avLst/>
                    </a:prstGeom>
                  </pic:spPr>
                </pic:pic>
              </a:graphicData>
            </a:graphic>
          </wp:inline>
        </w:drawing>
      </w:r>
    </w:p>
    <w:p w14:paraId="5B0733DE" w14:textId="7A34F68D" w:rsidR="00FB26B2" w:rsidRDefault="00FB26B2" w:rsidP="00123C5B">
      <w:pPr>
        <w:spacing w:after="0" w:line="240" w:lineRule="auto"/>
        <w:rPr>
          <w:b/>
          <w:sz w:val="24"/>
          <w:szCs w:val="24"/>
        </w:rPr>
      </w:pPr>
      <w:r>
        <w:rPr>
          <w:b/>
          <w:sz w:val="24"/>
          <w:szCs w:val="24"/>
        </w:rPr>
        <w:t>Appendix 3.1 R output of number of unknown variables coded “?”</w:t>
      </w:r>
    </w:p>
    <w:p w14:paraId="1BD38234" w14:textId="6F303787" w:rsidR="00FB26B2" w:rsidRDefault="00FB26B2" w:rsidP="00123C5B">
      <w:pPr>
        <w:spacing w:after="0" w:line="240" w:lineRule="auto"/>
        <w:rPr>
          <w:b/>
          <w:sz w:val="24"/>
          <w:szCs w:val="24"/>
        </w:rPr>
      </w:pPr>
      <w:r w:rsidRPr="00FB26B2">
        <w:rPr>
          <w:b/>
          <w:noProof/>
          <w:sz w:val="24"/>
          <w:szCs w:val="24"/>
        </w:rPr>
        <w:drawing>
          <wp:inline distT="0" distB="0" distL="0" distR="0" wp14:anchorId="27CF28AF" wp14:editId="5158981E">
            <wp:extent cx="2638444" cy="952507"/>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8444" cy="952507"/>
                    </a:xfrm>
                    <a:prstGeom prst="rect">
                      <a:avLst/>
                    </a:prstGeom>
                  </pic:spPr>
                </pic:pic>
              </a:graphicData>
            </a:graphic>
          </wp:inline>
        </w:drawing>
      </w:r>
    </w:p>
    <w:p w14:paraId="2DB02F66" w14:textId="77777777" w:rsidR="00FB26B2" w:rsidRDefault="00FB26B2" w:rsidP="00123C5B">
      <w:pPr>
        <w:spacing w:after="0" w:line="240" w:lineRule="auto"/>
        <w:rPr>
          <w:b/>
          <w:sz w:val="24"/>
          <w:szCs w:val="24"/>
        </w:rPr>
      </w:pPr>
    </w:p>
    <w:p w14:paraId="2FB30F61" w14:textId="4E45C56A" w:rsidR="00BB459D" w:rsidRDefault="00BB459D" w:rsidP="00123C5B">
      <w:pPr>
        <w:spacing w:after="0" w:line="240" w:lineRule="auto"/>
        <w:rPr>
          <w:b/>
          <w:sz w:val="24"/>
          <w:szCs w:val="24"/>
        </w:rPr>
      </w:pPr>
      <w:r>
        <w:rPr>
          <w:b/>
          <w:sz w:val="24"/>
          <w:szCs w:val="24"/>
        </w:rPr>
        <w:t>Appendix 3.2 Summary of data set after removal of “?”</w:t>
      </w:r>
    </w:p>
    <w:p w14:paraId="70A0A6FA" w14:textId="456F8145" w:rsidR="00BB459D" w:rsidRDefault="00BB459D" w:rsidP="00123C5B">
      <w:pPr>
        <w:spacing w:after="0" w:line="240" w:lineRule="auto"/>
        <w:rPr>
          <w:b/>
          <w:sz w:val="24"/>
          <w:szCs w:val="24"/>
        </w:rPr>
      </w:pPr>
      <w:r w:rsidRPr="00BB459D">
        <w:rPr>
          <w:b/>
          <w:noProof/>
          <w:sz w:val="24"/>
          <w:szCs w:val="24"/>
        </w:rPr>
        <w:lastRenderedPageBreak/>
        <w:drawing>
          <wp:inline distT="0" distB="0" distL="0" distR="0" wp14:anchorId="61BF079C" wp14:editId="054A2EB5">
            <wp:extent cx="5425546" cy="219075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42038" cy="2197409"/>
                    </a:xfrm>
                    <a:prstGeom prst="rect">
                      <a:avLst/>
                    </a:prstGeom>
                  </pic:spPr>
                </pic:pic>
              </a:graphicData>
            </a:graphic>
          </wp:inline>
        </w:drawing>
      </w:r>
    </w:p>
    <w:p w14:paraId="5B39309E" w14:textId="77777777" w:rsidR="00BB459D" w:rsidRDefault="00BB459D" w:rsidP="00123C5B">
      <w:pPr>
        <w:spacing w:after="0" w:line="240" w:lineRule="auto"/>
        <w:rPr>
          <w:b/>
          <w:sz w:val="24"/>
          <w:szCs w:val="24"/>
        </w:rPr>
      </w:pPr>
    </w:p>
    <w:p w14:paraId="35A6E6B1" w14:textId="1C8F8B14" w:rsidR="00521CE4" w:rsidRDefault="005C0D07" w:rsidP="00123C5B">
      <w:pPr>
        <w:spacing w:after="0" w:line="240" w:lineRule="auto"/>
        <w:rPr>
          <w:b/>
          <w:sz w:val="24"/>
          <w:szCs w:val="24"/>
        </w:rPr>
      </w:pPr>
      <w:r>
        <w:rPr>
          <w:b/>
          <w:sz w:val="24"/>
          <w:szCs w:val="24"/>
        </w:rPr>
        <w:t xml:space="preserve">Appendix </w:t>
      </w:r>
      <w:r w:rsidR="00265501">
        <w:rPr>
          <w:b/>
          <w:sz w:val="24"/>
          <w:szCs w:val="24"/>
        </w:rPr>
        <w:t>3</w:t>
      </w:r>
      <w:r>
        <w:rPr>
          <w:b/>
          <w:sz w:val="24"/>
          <w:szCs w:val="24"/>
        </w:rPr>
        <w:t>.</w:t>
      </w:r>
      <w:r w:rsidR="002E61E6">
        <w:rPr>
          <w:b/>
          <w:sz w:val="24"/>
          <w:szCs w:val="24"/>
        </w:rPr>
        <w:t>3</w:t>
      </w:r>
      <w:r>
        <w:rPr>
          <w:b/>
          <w:sz w:val="24"/>
          <w:szCs w:val="24"/>
        </w:rPr>
        <w:t xml:space="preserve"> </w:t>
      </w:r>
      <w:r w:rsidR="00FB26B2">
        <w:rPr>
          <w:b/>
          <w:sz w:val="24"/>
          <w:szCs w:val="24"/>
        </w:rPr>
        <w:t>R output of Unbalanced response for both the train and test data sets</w:t>
      </w:r>
    </w:p>
    <w:p w14:paraId="2DF83AFC" w14:textId="26FB989C" w:rsidR="00BB459D" w:rsidRDefault="00BB459D" w:rsidP="00123C5B">
      <w:pPr>
        <w:spacing w:after="0" w:line="240" w:lineRule="auto"/>
        <w:rPr>
          <w:b/>
          <w:sz w:val="24"/>
          <w:szCs w:val="24"/>
        </w:rPr>
      </w:pPr>
    </w:p>
    <w:p w14:paraId="1D1A61F4" w14:textId="14DAB395" w:rsidR="00BB459D" w:rsidRDefault="00BB459D" w:rsidP="00123C5B">
      <w:pPr>
        <w:spacing w:after="0" w:line="240" w:lineRule="auto"/>
        <w:rPr>
          <w:b/>
          <w:sz w:val="24"/>
          <w:szCs w:val="24"/>
        </w:rPr>
      </w:pPr>
      <w:r w:rsidRPr="00BB459D">
        <w:rPr>
          <w:b/>
          <w:noProof/>
          <w:sz w:val="24"/>
          <w:szCs w:val="24"/>
        </w:rPr>
        <w:drawing>
          <wp:inline distT="0" distB="0" distL="0" distR="0" wp14:anchorId="25281DBE" wp14:editId="0F09C7DC">
            <wp:extent cx="4191031" cy="2038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1031" cy="2038365"/>
                    </a:xfrm>
                    <a:prstGeom prst="rect">
                      <a:avLst/>
                    </a:prstGeom>
                  </pic:spPr>
                </pic:pic>
              </a:graphicData>
            </a:graphic>
          </wp:inline>
        </w:drawing>
      </w:r>
    </w:p>
    <w:p w14:paraId="01AF8945" w14:textId="0097BB59" w:rsidR="00436889" w:rsidRDefault="00FB26B2" w:rsidP="00123C5B">
      <w:pPr>
        <w:spacing w:after="0" w:line="240" w:lineRule="auto"/>
        <w:rPr>
          <w:noProof/>
        </w:rPr>
      </w:pPr>
      <w:r w:rsidRPr="00FB26B2">
        <w:rPr>
          <w:noProof/>
        </w:rPr>
        <w:drawing>
          <wp:inline distT="0" distB="0" distL="0" distR="0" wp14:anchorId="57FB0818" wp14:editId="5472547D">
            <wp:extent cx="4229131" cy="34290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9131" cy="342903"/>
                    </a:xfrm>
                    <a:prstGeom prst="rect">
                      <a:avLst/>
                    </a:prstGeom>
                  </pic:spPr>
                </pic:pic>
              </a:graphicData>
            </a:graphic>
          </wp:inline>
        </w:drawing>
      </w:r>
    </w:p>
    <w:p w14:paraId="78637481" w14:textId="65BCF28D" w:rsidR="00265501" w:rsidRDefault="00265501" w:rsidP="00123C5B">
      <w:pPr>
        <w:spacing w:after="0" w:line="240" w:lineRule="auto"/>
        <w:rPr>
          <w:noProof/>
        </w:rPr>
      </w:pPr>
    </w:p>
    <w:p w14:paraId="1CB1E9B6" w14:textId="628DB707" w:rsidR="002E61E6" w:rsidRPr="002E61E6" w:rsidRDefault="002E61E6" w:rsidP="00123C5B">
      <w:pPr>
        <w:spacing w:after="0" w:line="240" w:lineRule="auto"/>
        <w:rPr>
          <w:b/>
          <w:bCs/>
          <w:noProof/>
        </w:rPr>
      </w:pPr>
      <w:r w:rsidRPr="002E61E6">
        <w:rPr>
          <w:b/>
          <w:bCs/>
          <w:noProof/>
        </w:rPr>
        <w:t>Appendix 3.4 Correlation plot of continous variables.</w:t>
      </w:r>
    </w:p>
    <w:p w14:paraId="238BAD69" w14:textId="47879864" w:rsidR="002E61E6" w:rsidRDefault="002E61E6" w:rsidP="00123C5B">
      <w:pPr>
        <w:spacing w:after="0" w:line="240" w:lineRule="auto"/>
        <w:rPr>
          <w:noProof/>
        </w:rPr>
      </w:pPr>
      <w:r w:rsidRPr="002E61E6">
        <w:rPr>
          <w:noProof/>
        </w:rPr>
        <w:drawing>
          <wp:inline distT="0" distB="0" distL="0" distR="0" wp14:anchorId="37EE057A" wp14:editId="20EC1DAB">
            <wp:extent cx="4167141" cy="257175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70843" cy="2574035"/>
                    </a:xfrm>
                    <a:prstGeom prst="rect">
                      <a:avLst/>
                    </a:prstGeom>
                  </pic:spPr>
                </pic:pic>
              </a:graphicData>
            </a:graphic>
          </wp:inline>
        </w:drawing>
      </w:r>
    </w:p>
    <w:p w14:paraId="4BDD3951" w14:textId="77777777" w:rsidR="002E61E6" w:rsidRDefault="002E61E6" w:rsidP="00123C5B">
      <w:pPr>
        <w:spacing w:after="0" w:line="240" w:lineRule="auto"/>
        <w:rPr>
          <w:noProof/>
        </w:rPr>
      </w:pPr>
    </w:p>
    <w:p w14:paraId="1F9BDBA9" w14:textId="77777777" w:rsidR="002E61E6" w:rsidRDefault="002E61E6" w:rsidP="00123C5B">
      <w:pPr>
        <w:spacing w:after="0" w:line="240" w:lineRule="auto"/>
        <w:rPr>
          <w:noProof/>
        </w:rPr>
      </w:pPr>
    </w:p>
    <w:p w14:paraId="75FFAD52" w14:textId="45220943" w:rsidR="002E61E6" w:rsidRDefault="002E61E6" w:rsidP="00FB26B2">
      <w:pPr>
        <w:spacing w:after="0" w:line="240" w:lineRule="auto"/>
        <w:rPr>
          <w:b/>
          <w:sz w:val="24"/>
          <w:szCs w:val="24"/>
        </w:rPr>
      </w:pPr>
      <w:r>
        <w:rPr>
          <w:b/>
          <w:sz w:val="24"/>
          <w:szCs w:val="24"/>
        </w:rPr>
        <w:lastRenderedPageBreak/>
        <w:t>Appendix 3.5 Cluster Heat map to determine the impact to pay response</w:t>
      </w:r>
    </w:p>
    <w:p w14:paraId="45CA29A1" w14:textId="224B65E6" w:rsidR="002E61E6" w:rsidRDefault="002E61E6" w:rsidP="00FB26B2">
      <w:pPr>
        <w:spacing w:after="0" w:line="240" w:lineRule="auto"/>
        <w:rPr>
          <w:b/>
          <w:sz w:val="24"/>
          <w:szCs w:val="24"/>
        </w:rPr>
      </w:pPr>
      <w:r w:rsidRPr="002E61E6">
        <w:rPr>
          <w:noProof/>
        </w:rPr>
        <w:drawing>
          <wp:inline distT="0" distB="0" distL="0" distR="0" wp14:anchorId="4190DD87" wp14:editId="16D25852">
            <wp:extent cx="6309360" cy="3893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9360" cy="3893820"/>
                    </a:xfrm>
                    <a:prstGeom prst="rect">
                      <a:avLst/>
                    </a:prstGeom>
                  </pic:spPr>
                </pic:pic>
              </a:graphicData>
            </a:graphic>
          </wp:inline>
        </w:drawing>
      </w:r>
    </w:p>
    <w:p w14:paraId="32E0EEAB" w14:textId="77777777" w:rsidR="002E61E6" w:rsidRDefault="002E61E6" w:rsidP="00FB26B2">
      <w:pPr>
        <w:spacing w:after="0" w:line="240" w:lineRule="auto"/>
        <w:rPr>
          <w:b/>
          <w:sz w:val="24"/>
          <w:szCs w:val="24"/>
        </w:rPr>
      </w:pPr>
    </w:p>
    <w:p w14:paraId="3EA12E03" w14:textId="08BBC4C0" w:rsidR="002E61E6" w:rsidRDefault="002E61E6" w:rsidP="00FB26B2">
      <w:pPr>
        <w:spacing w:after="0" w:line="240" w:lineRule="auto"/>
        <w:rPr>
          <w:b/>
          <w:sz w:val="24"/>
          <w:szCs w:val="24"/>
        </w:rPr>
      </w:pPr>
      <w:r>
        <w:rPr>
          <w:b/>
          <w:sz w:val="24"/>
          <w:szCs w:val="24"/>
        </w:rPr>
        <w:t>Appendix 3.6 Pay response for Education pre transformation (Training and Test Sets)</w:t>
      </w:r>
    </w:p>
    <w:p w14:paraId="20E5558C" w14:textId="0E20B8A6" w:rsidR="002E61E6" w:rsidRDefault="002E61E6" w:rsidP="00FB26B2">
      <w:pPr>
        <w:spacing w:after="0" w:line="240" w:lineRule="auto"/>
        <w:rPr>
          <w:b/>
          <w:sz w:val="24"/>
          <w:szCs w:val="24"/>
        </w:rPr>
      </w:pPr>
      <w:r w:rsidRPr="002E61E6">
        <w:rPr>
          <w:noProof/>
        </w:rPr>
        <w:drawing>
          <wp:inline distT="0" distB="0" distL="0" distR="0" wp14:anchorId="5444F5D9" wp14:editId="61C9138D">
            <wp:extent cx="3014746" cy="18605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14746" cy="1860550"/>
                    </a:xfrm>
                    <a:prstGeom prst="rect">
                      <a:avLst/>
                    </a:prstGeom>
                  </pic:spPr>
                </pic:pic>
              </a:graphicData>
            </a:graphic>
          </wp:inline>
        </w:drawing>
      </w:r>
      <w:r w:rsidR="00457D69" w:rsidRPr="00457D69">
        <w:t xml:space="preserve"> </w:t>
      </w:r>
      <w:r w:rsidR="00457D69" w:rsidRPr="002E61E6">
        <w:rPr>
          <w:noProof/>
        </w:rPr>
        <w:drawing>
          <wp:inline distT="0" distB="0" distL="0" distR="0" wp14:anchorId="76CD9B15" wp14:editId="3FD27504">
            <wp:extent cx="2863850" cy="1767424"/>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0175" cy="1771327"/>
                    </a:xfrm>
                    <a:prstGeom prst="rect">
                      <a:avLst/>
                    </a:prstGeom>
                  </pic:spPr>
                </pic:pic>
              </a:graphicData>
            </a:graphic>
          </wp:inline>
        </w:drawing>
      </w:r>
    </w:p>
    <w:p w14:paraId="5ADE87F6" w14:textId="07DFEE4D" w:rsidR="002E61E6" w:rsidRDefault="002E61E6" w:rsidP="00FB26B2">
      <w:pPr>
        <w:spacing w:after="0" w:line="240" w:lineRule="auto"/>
        <w:rPr>
          <w:b/>
          <w:sz w:val="24"/>
          <w:szCs w:val="24"/>
        </w:rPr>
      </w:pPr>
    </w:p>
    <w:p w14:paraId="1FA9C737" w14:textId="4B3FED9F" w:rsidR="00457D69" w:rsidRDefault="00457D69" w:rsidP="00457D69">
      <w:pPr>
        <w:spacing w:after="0" w:line="240" w:lineRule="auto"/>
        <w:rPr>
          <w:b/>
          <w:sz w:val="24"/>
          <w:szCs w:val="24"/>
        </w:rPr>
      </w:pPr>
      <w:r>
        <w:rPr>
          <w:b/>
          <w:sz w:val="24"/>
          <w:szCs w:val="24"/>
        </w:rPr>
        <w:t>Appendix 3.7 Pay response for Education post transformation (Training and Test Sets)</w:t>
      </w:r>
    </w:p>
    <w:p w14:paraId="34C5BD44" w14:textId="09EDDD5A" w:rsidR="00457D69" w:rsidRDefault="00457D69" w:rsidP="00FB26B2">
      <w:pPr>
        <w:spacing w:after="0" w:line="240" w:lineRule="auto"/>
        <w:rPr>
          <w:b/>
          <w:sz w:val="24"/>
          <w:szCs w:val="24"/>
        </w:rPr>
      </w:pPr>
      <w:r w:rsidRPr="00457D69">
        <w:rPr>
          <w:noProof/>
        </w:rPr>
        <w:lastRenderedPageBreak/>
        <w:drawing>
          <wp:inline distT="0" distB="0" distL="0" distR="0" wp14:anchorId="4D27E0E2" wp14:editId="62B6CC77">
            <wp:extent cx="2933700" cy="18105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3018" cy="1816282"/>
                    </a:xfrm>
                    <a:prstGeom prst="rect">
                      <a:avLst/>
                    </a:prstGeom>
                  </pic:spPr>
                </pic:pic>
              </a:graphicData>
            </a:graphic>
          </wp:inline>
        </w:drawing>
      </w:r>
      <w:r w:rsidRPr="00457D69">
        <w:rPr>
          <w:noProof/>
        </w:rPr>
        <w:t xml:space="preserve"> </w:t>
      </w:r>
      <w:r w:rsidRPr="00457D69">
        <w:rPr>
          <w:noProof/>
        </w:rPr>
        <w:drawing>
          <wp:inline distT="0" distB="0" distL="0" distR="0" wp14:anchorId="77392CB4" wp14:editId="457ED163">
            <wp:extent cx="2857500" cy="176350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65074" cy="1768179"/>
                    </a:xfrm>
                    <a:prstGeom prst="rect">
                      <a:avLst/>
                    </a:prstGeom>
                  </pic:spPr>
                </pic:pic>
              </a:graphicData>
            </a:graphic>
          </wp:inline>
        </w:drawing>
      </w:r>
    </w:p>
    <w:p w14:paraId="4A5F88D8" w14:textId="0F096763" w:rsidR="00457D69" w:rsidRDefault="00457D69" w:rsidP="00FB26B2">
      <w:pPr>
        <w:spacing w:after="0" w:line="240" w:lineRule="auto"/>
        <w:rPr>
          <w:b/>
          <w:sz w:val="24"/>
          <w:szCs w:val="24"/>
        </w:rPr>
      </w:pPr>
    </w:p>
    <w:p w14:paraId="7D7A5B9C" w14:textId="77247FE4" w:rsidR="008E4E8E" w:rsidRDefault="008E4E8E" w:rsidP="008E4E8E">
      <w:pPr>
        <w:spacing w:after="0" w:line="240" w:lineRule="auto"/>
        <w:rPr>
          <w:b/>
          <w:sz w:val="24"/>
          <w:szCs w:val="24"/>
        </w:rPr>
      </w:pPr>
      <w:r>
        <w:rPr>
          <w:b/>
          <w:sz w:val="24"/>
          <w:szCs w:val="24"/>
        </w:rPr>
        <w:t xml:space="preserve">Appendix 3.8 Pay response for </w:t>
      </w:r>
      <w:proofErr w:type="spellStart"/>
      <w:r>
        <w:rPr>
          <w:b/>
          <w:sz w:val="24"/>
          <w:szCs w:val="24"/>
        </w:rPr>
        <w:t>Workclass</w:t>
      </w:r>
      <w:proofErr w:type="spellEnd"/>
      <w:r>
        <w:rPr>
          <w:b/>
          <w:sz w:val="24"/>
          <w:szCs w:val="24"/>
        </w:rPr>
        <w:t xml:space="preserve"> pre transformation (Training and Test Sets)</w:t>
      </w:r>
    </w:p>
    <w:p w14:paraId="5A19721F" w14:textId="0B2AE06D" w:rsidR="008E4E8E" w:rsidRDefault="008E4E8E" w:rsidP="008E4E8E">
      <w:pPr>
        <w:spacing w:after="0" w:line="240" w:lineRule="auto"/>
        <w:rPr>
          <w:b/>
          <w:sz w:val="24"/>
          <w:szCs w:val="24"/>
        </w:rPr>
      </w:pPr>
      <w:r w:rsidRPr="00457D69">
        <w:t xml:space="preserve"> </w:t>
      </w:r>
      <w:r w:rsidRPr="008E4E8E">
        <w:rPr>
          <w:noProof/>
        </w:rPr>
        <w:drawing>
          <wp:inline distT="0" distB="0" distL="0" distR="0" wp14:anchorId="06F06302" wp14:editId="36B06DF8">
            <wp:extent cx="3768045" cy="2260600"/>
            <wp:effectExtent l="0" t="0" r="444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76322" cy="2265566"/>
                    </a:xfrm>
                    <a:prstGeom prst="rect">
                      <a:avLst/>
                    </a:prstGeom>
                  </pic:spPr>
                </pic:pic>
              </a:graphicData>
            </a:graphic>
          </wp:inline>
        </w:drawing>
      </w:r>
    </w:p>
    <w:p w14:paraId="1D3BF23F" w14:textId="77777777" w:rsidR="008E4E8E" w:rsidRDefault="008E4E8E" w:rsidP="008E4E8E">
      <w:pPr>
        <w:spacing w:after="0" w:line="240" w:lineRule="auto"/>
        <w:rPr>
          <w:b/>
          <w:sz w:val="24"/>
          <w:szCs w:val="24"/>
        </w:rPr>
      </w:pPr>
    </w:p>
    <w:p w14:paraId="1FC90C57" w14:textId="3A5396C6" w:rsidR="008E4E8E" w:rsidRDefault="008E4E8E" w:rsidP="008E4E8E">
      <w:pPr>
        <w:spacing w:after="0" w:line="240" w:lineRule="auto"/>
        <w:rPr>
          <w:b/>
          <w:sz w:val="24"/>
          <w:szCs w:val="24"/>
        </w:rPr>
      </w:pPr>
      <w:r>
        <w:rPr>
          <w:b/>
          <w:sz w:val="24"/>
          <w:szCs w:val="24"/>
        </w:rPr>
        <w:t xml:space="preserve">Appendix 3.9 Pay response for </w:t>
      </w:r>
      <w:proofErr w:type="spellStart"/>
      <w:r>
        <w:rPr>
          <w:b/>
          <w:sz w:val="24"/>
          <w:szCs w:val="24"/>
        </w:rPr>
        <w:t>Workclass</w:t>
      </w:r>
      <w:proofErr w:type="spellEnd"/>
      <w:r>
        <w:rPr>
          <w:b/>
          <w:sz w:val="24"/>
          <w:szCs w:val="24"/>
        </w:rPr>
        <w:t xml:space="preserve"> post transformation (Training and Test Sets)</w:t>
      </w:r>
    </w:p>
    <w:p w14:paraId="76CFEF31" w14:textId="5114D580" w:rsidR="008E4E8E" w:rsidRDefault="008E4E8E" w:rsidP="00FB26B2">
      <w:pPr>
        <w:spacing w:after="0" w:line="240" w:lineRule="auto"/>
        <w:rPr>
          <w:b/>
          <w:sz w:val="24"/>
          <w:szCs w:val="24"/>
        </w:rPr>
      </w:pPr>
      <w:r w:rsidRPr="008E4E8E">
        <w:rPr>
          <w:noProof/>
        </w:rPr>
        <w:drawing>
          <wp:inline distT="0" distB="0" distL="0" distR="0" wp14:anchorId="274F7375" wp14:editId="6AA61BA8">
            <wp:extent cx="3799205" cy="2279294"/>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3210" cy="2287696"/>
                    </a:xfrm>
                    <a:prstGeom prst="rect">
                      <a:avLst/>
                    </a:prstGeom>
                  </pic:spPr>
                </pic:pic>
              </a:graphicData>
            </a:graphic>
          </wp:inline>
        </w:drawing>
      </w:r>
    </w:p>
    <w:p w14:paraId="14A0F241" w14:textId="2D06234C" w:rsidR="008E4E8E" w:rsidRDefault="008E4E8E" w:rsidP="00FB26B2">
      <w:pPr>
        <w:spacing w:after="0" w:line="240" w:lineRule="auto"/>
        <w:rPr>
          <w:b/>
          <w:sz w:val="24"/>
          <w:szCs w:val="24"/>
        </w:rPr>
      </w:pPr>
    </w:p>
    <w:p w14:paraId="5F84E72F" w14:textId="7E319759" w:rsidR="00955BE0" w:rsidRDefault="00955BE0" w:rsidP="00FB26B2">
      <w:pPr>
        <w:spacing w:after="0" w:line="240" w:lineRule="auto"/>
        <w:rPr>
          <w:b/>
          <w:sz w:val="24"/>
          <w:szCs w:val="24"/>
        </w:rPr>
      </w:pPr>
      <w:r>
        <w:rPr>
          <w:b/>
          <w:sz w:val="24"/>
          <w:szCs w:val="24"/>
        </w:rPr>
        <w:t>Appendix 3.10 Pay response for Occupation</w:t>
      </w:r>
    </w:p>
    <w:p w14:paraId="4F883F8C" w14:textId="530B3A9C" w:rsidR="00955BE0" w:rsidRDefault="00955BE0" w:rsidP="00FB26B2">
      <w:pPr>
        <w:spacing w:after="0" w:line="240" w:lineRule="auto"/>
        <w:rPr>
          <w:b/>
          <w:sz w:val="24"/>
          <w:szCs w:val="24"/>
        </w:rPr>
      </w:pPr>
      <w:r w:rsidRPr="00955BE0">
        <w:rPr>
          <w:noProof/>
        </w:rPr>
        <w:lastRenderedPageBreak/>
        <w:drawing>
          <wp:inline distT="0" distB="0" distL="0" distR="0" wp14:anchorId="11D49522" wp14:editId="7C9E2CAF">
            <wp:extent cx="3778250" cy="2266722"/>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85007" cy="2270776"/>
                    </a:xfrm>
                    <a:prstGeom prst="rect">
                      <a:avLst/>
                    </a:prstGeom>
                  </pic:spPr>
                </pic:pic>
              </a:graphicData>
            </a:graphic>
          </wp:inline>
        </w:drawing>
      </w:r>
    </w:p>
    <w:p w14:paraId="70D45EF1" w14:textId="1E4B2F73" w:rsidR="009D552A" w:rsidRDefault="009D552A" w:rsidP="00FB26B2">
      <w:pPr>
        <w:spacing w:after="0" w:line="240" w:lineRule="auto"/>
        <w:rPr>
          <w:b/>
          <w:sz w:val="24"/>
          <w:szCs w:val="24"/>
        </w:rPr>
      </w:pPr>
    </w:p>
    <w:p w14:paraId="7C870C3B" w14:textId="15D8FA67" w:rsidR="009D552A" w:rsidRDefault="009D552A" w:rsidP="009D552A">
      <w:pPr>
        <w:spacing w:after="0" w:line="240" w:lineRule="auto"/>
        <w:rPr>
          <w:b/>
          <w:sz w:val="24"/>
          <w:szCs w:val="24"/>
        </w:rPr>
      </w:pPr>
      <w:r>
        <w:rPr>
          <w:b/>
          <w:sz w:val="24"/>
          <w:szCs w:val="24"/>
        </w:rPr>
        <w:t>Appendix 3.11 Pay response for Marital status pre transformation (Training and Test Sets)</w:t>
      </w:r>
    </w:p>
    <w:p w14:paraId="63ED3D13" w14:textId="65A32658" w:rsidR="009D552A" w:rsidRDefault="009D552A" w:rsidP="009D552A">
      <w:pPr>
        <w:spacing w:after="0" w:line="240" w:lineRule="auto"/>
        <w:rPr>
          <w:b/>
          <w:sz w:val="24"/>
          <w:szCs w:val="24"/>
        </w:rPr>
      </w:pPr>
      <w:r w:rsidRPr="00457D69">
        <w:t xml:space="preserve"> </w:t>
      </w:r>
      <w:r w:rsidRPr="009D552A">
        <w:rPr>
          <w:noProof/>
        </w:rPr>
        <w:drawing>
          <wp:inline distT="0" distB="0" distL="0" distR="0" wp14:anchorId="3F02F5C8" wp14:editId="5A77F096">
            <wp:extent cx="3746500" cy="2247674"/>
            <wp:effectExtent l="0" t="0" r="635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7170" cy="2254075"/>
                    </a:xfrm>
                    <a:prstGeom prst="rect">
                      <a:avLst/>
                    </a:prstGeom>
                  </pic:spPr>
                </pic:pic>
              </a:graphicData>
            </a:graphic>
          </wp:inline>
        </w:drawing>
      </w:r>
    </w:p>
    <w:p w14:paraId="1F4CF5AB" w14:textId="77777777" w:rsidR="009D552A" w:rsidRDefault="009D552A" w:rsidP="009D552A">
      <w:pPr>
        <w:spacing w:after="0" w:line="240" w:lineRule="auto"/>
        <w:rPr>
          <w:b/>
          <w:sz w:val="24"/>
          <w:szCs w:val="24"/>
        </w:rPr>
      </w:pPr>
    </w:p>
    <w:p w14:paraId="66796CF2" w14:textId="026498A1" w:rsidR="009D552A" w:rsidRDefault="009D552A" w:rsidP="009D552A">
      <w:pPr>
        <w:spacing w:after="0" w:line="240" w:lineRule="auto"/>
        <w:rPr>
          <w:b/>
          <w:sz w:val="24"/>
          <w:szCs w:val="24"/>
        </w:rPr>
      </w:pPr>
      <w:r>
        <w:rPr>
          <w:b/>
          <w:sz w:val="24"/>
          <w:szCs w:val="24"/>
        </w:rPr>
        <w:t>Appendix 3.12 Pay response for Marital status post transformation (Training and Test Sets)</w:t>
      </w:r>
    </w:p>
    <w:p w14:paraId="5B557939" w14:textId="68401361" w:rsidR="009D552A" w:rsidRDefault="009D552A" w:rsidP="009D552A">
      <w:pPr>
        <w:spacing w:after="0" w:line="240" w:lineRule="auto"/>
        <w:rPr>
          <w:b/>
          <w:sz w:val="24"/>
          <w:szCs w:val="24"/>
        </w:rPr>
      </w:pPr>
    </w:p>
    <w:p w14:paraId="456817D5" w14:textId="6CCA9D27" w:rsidR="009D552A" w:rsidRDefault="009D552A" w:rsidP="00FB26B2">
      <w:pPr>
        <w:spacing w:after="0" w:line="240" w:lineRule="auto"/>
        <w:rPr>
          <w:b/>
          <w:sz w:val="24"/>
          <w:szCs w:val="24"/>
        </w:rPr>
      </w:pPr>
      <w:r w:rsidRPr="009D552A">
        <w:rPr>
          <w:noProof/>
        </w:rPr>
        <w:drawing>
          <wp:inline distT="0" distB="0" distL="0" distR="0" wp14:anchorId="33FBD9A7" wp14:editId="15113837">
            <wp:extent cx="3757460" cy="2254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3968" cy="2264154"/>
                    </a:xfrm>
                    <a:prstGeom prst="rect">
                      <a:avLst/>
                    </a:prstGeom>
                  </pic:spPr>
                </pic:pic>
              </a:graphicData>
            </a:graphic>
          </wp:inline>
        </w:drawing>
      </w:r>
    </w:p>
    <w:p w14:paraId="20DE6F6C" w14:textId="10654945" w:rsidR="009D552A" w:rsidRDefault="009D552A" w:rsidP="00FB26B2">
      <w:pPr>
        <w:spacing w:after="0" w:line="240" w:lineRule="auto"/>
        <w:rPr>
          <w:b/>
          <w:sz w:val="24"/>
          <w:szCs w:val="24"/>
        </w:rPr>
      </w:pPr>
    </w:p>
    <w:p w14:paraId="5B1A5F37" w14:textId="4818C054" w:rsidR="00DB6A73" w:rsidRDefault="00DB6A73" w:rsidP="00DB6A73">
      <w:pPr>
        <w:spacing w:after="0" w:line="240" w:lineRule="auto"/>
        <w:rPr>
          <w:b/>
          <w:sz w:val="24"/>
          <w:szCs w:val="24"/>
        </w:rPr>
      </w:pPr>
      <w:r>
        <w:rPr>
          <w:b/>
          <w:sz w:val="24"/>
          <w:szCs w:val="24"/>
        </w:rPr>
        <w:t>Appendix 3.13 Pay response for Native Country pre transformation (Training and Test Sets)</w:t>
      </w:r>
    </w:p>
    <w:p w14:paraId="1DC39979" w14:textId="540E362C" w:rsidR="00DB6A73" w:rsidRDefault="00DB6A73" w:rsidP="00DB6A73">
      <w:pPr>
        <w:spacing w:after="0" w:line="240" w:lineRule="auto"/>
        <w:rPr>
          <w:b/>
          <w:sz w:val="24"/>
          <w:szCs w:val="24"/>
        </w:rPr>
      </w:pPr>
      <w:r w:rsidRPr="00457D69">
        <w:lastRenderedPageBreak/>
        <w:t xml:space="preserve"> </w:t>
      </w:r>
      <w:r w:rsidRPr="00DB6A73">
        <w:rPr>
          <w:noProof/>
        </w:rPr>
        <w:drawing>
          <wp:inline distT="0" distB="0" distL="0" distR="0" wp14:anchorId="3ECFC687" wp14:editId="5E01AA36">
            <wp:extent cx="2457450" cy="1516615"/>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65431" cy="1521541"/>
                    </a:xfrm>
                    <a:prstGeom prst="rect">
                      <a:avLst/>
                    </a:prstGeom>
                  </pic:spPr>
                </pic:pic>
              </a:graphicData>
            </a:graphic>
          </wp:inline>
        </w:drawing>
      </w:r>
      <w:r w:rsidRPr="00DB6A73">
        <w:rPr>
          <w:noProof/>
        </w:rPr>
        <w:t xml:space="preserve"> </w:t>
      </w:r>
      <w:r w:rsidRPr="00DB6A73">
        <w:rPr>
          <w:noProof/>
        </w:rPr>
        <w:drawing>
          <wp:inline distT="0" distB="0" distL="0" distR="0" wp14:anchorId="79DE22F1" wp14:editId="54179BFD">
            <wp:extent cx="2451100" cy="1512696"/>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61808" cy="1519305"/>
                    </a:xfrm>
                    <a:prstGeom prst="rect">
                      <a:avLst/>
                    </a:prstGeom>
                  </pic:spPr>
                </pic:pic>
              </a:graphicData>
            </a:graphic>
          </wp:inline>
        </w:drawing>
      </w:r>
    </w:p>
    <w:p w14:paraId="73E37E49" w14:textId="77777777" w:rsidR="00DB6A73" w:rsidRDefault="00DB6A73" w:rsidP="00DB6A73">
      <w:pPr>
        <w:spacing w:after="0" w:line="240" w:lineRule="auto"/>
        <w:rPr>
          <w:b/>
          <w:sz w:val="24"/>
          <w:szCs w:val="24"/>
        </w:rPr>
      </w:pPr>
    </w:p>
    <w:p w14:paraId="7970B3B9" w14:textId="3750878C" w:rsidR="00DB6A73" w:rsidRDefault="00DB6A73" w:rsidP="00DB6A73">
      <w:pPr>
        <w:spacing w:after="0" w:line="240" w:lineRule="auto"/>
        <w:rPr>
          <w:b/>
          <w:sz w:val="24"/>
          <w:szCs w:val="24"/>
        </w:rPr>
      </w:pPr>
      <w:r>
        <w:rPr>
          <w:b/>
          <w:sz w:val="24"/>
          <w:szCs w:val="24"/>
        </w:rPr>
        <w:t>Appendix 3.12 Pay response for Native Country post transformation (Training and Test Sets)</w:t>
      </w:r>
    </w:p>
    <w:p w14:paraId="73ABAE20" w14:textId="276CC686" w:rsidR="00DB6A73" w:rsidRDefault="00DB6A73" w:rsidP="00DB6A73">
      <w:pPr>
        <w:spacing w:after="0" w:line="240" w:lineRule="auto"/>
        <w:rPr>
          <w:b/>
          <w:sz w:val="24"/>
          <w:szCs w:val="24"/>
        </w:rPr>
      </w:pPr>
    </w:p>
    <w:p w14:paraId="1308D328" w14:textId="54995C27" w:rsidR="00DB6A73" w:rsidRDefault="00DB6A73" w:rsidP="00DB6A73">
      <w:pPr>
        <w:spacing w:after="0" w:line="240" w:lineRule="auto"/>
        <w:rPr>
          <w:b/>
          <w:sz w:val="24"/>
          <w:szCs w:val="24"/>
        </w:rPr>
      </w:pPr>
    </w:p>
    <w:p w14:paraId="1A712DF8" w14:textId="02FD48DB" w:rsidR="00DB6A73" w:rsidRDefault="00DB6A73" w:rsidP="00DB6A73">
      <w:pPr>
        <w:spacing w:after="0" w:line="240" w:lineRule="auto"/>
        <w:rPr>
          <w:b/>
          <w:sz w:val="24"/>
          <w:szCs w:val="24"/>
        </w:rPr>
      </w:pPr>
    </w:p>
    <w:p w14:paraId="49E0B128" w14:textId="77777777" w:rsidR="00DB6A73" w:rsidRDefault="00DB6A73" w:rsidP="00DB6A73">
      <w:pPr>
        <w:spacing w:after="0" w:line="240" w:lineRule="auto"/>
        <w:rPr>
          <w:b/>
          <w:sz w:val="24"/>
          <w:szCs w:val="24"/>
        </w:rPr>
      </w:pPr>
    </w:p>
    <w:p w14:paraId="18B8970A" w14:textId="77777777" w:rsidR="009D552A" w:rsidRDefault="009D552A" w:rsidP="00FB26B2">
      <w:pPr>
        <w:spacing w:after="0" w:line="240" w:lineRule="auto"/>
        <w:rPr>
          <w:b/>
          <w:sz w:val="24"/>
          <w:szCs w:val="24"/>
        </w:rPr>
      </w:pPr>
    </w:p>
    <w:p w14:paraId="0F3A9CD1" w14:textId="2C09F698" w:rsidR="00FB26B2" w:rsidRPr="003E3416" w:rsidRDefault="00FB26B2" w:rsidP="00FB26B2">
      <w:pPr>
        <w:spacing w:after="0" w:line="240" w:lineRule="auto"/>
        <w:rPr>
          <w:b/>
          <w:sz w:val="24"/>
          <w:szCs w:val="24"/>
        </w:rPr>
      </w:pPr>
      <w:r>
        <w:rPr>
          <w:b/>
          <w:sz w:val="24"/>
          <w:szCs w:val="24"/>
        </w:rPr>
        <w:t>Appendix 3.</w:t>
      </w:r>
      <w:r w:rsidR="00DB6A73">
        <w:rPr>
          <w:b/>
          <w:sz w:val="24"/>
          <w:szCs w:val="24"/>
        </w:rPr>
        <w:t>14</w:t>
      </w:r>
      <w:r>
        <w:rPr>
          <w:b/>
          <w:sz w:val="24"/>
          <w:szCs w:val="24"/>
        </w:rPr>
        <w:t xml:space="preserve"> </w:t>
      </w:r>
      <w:r w:rsidR="00242ABC">
        <w:rPr>
          <w:b/>
          <w:sz w:val="24"/>
          <w:szCs w:val="24"/>
        </w:rPr>
        <w:t xml:space="preserve">Box plot graphs of the redundancy of education and </w:t>
      </w:r>
      <w:proofErr w:type="spellStart"/>
      <w:r w:rsidR="00242ABC">
        <w:rPr>
          <w:b/>
          <w:sz w:val="24"/>
          <w:szCs w:val="24"/>
        </w:rPr>
        <w:t>education_num</w:t>
      </w:r>
      <w:proofErr w:type="spellEnd"/>
      <w:r w:rsidR="00242ABC">
        <w:rPr>
          <w:b/>
          <w:sz w:val="24"/>
          <w:szCs w:val="24"/>
        </w:rPr>
        <w:t xml:space="preserve"> variables</w:t>
      </w:r>
    </w:p>
    <w:p w14:paraId="75379093" w14:textId="1D417250" w:rsidR="00FB26B2" w:rsidRDefault="00242ABC" w:rsidP="00123C5B">
      <w:pPr>
        <w:spacing w:after="0" w:line="240" w:lineRule="auto"/>
        <w:rPr>
          <w:noProof/>
        </w:rPr>
      </w:pPr>
      <w:r w:rsidRPr="00242ABC">
        <w:rPr>
          <w:noProof/>
        </w:rPr>
        <w:drawing>
          <wp:inline distT="0" distB="0" distL="0" distR="0" wp14:anchorId="72CB2819" wp14:editId="10524243">
            <wp:extent cx="4527550" cy="2794176"/>
            <wp:effectExtent l="0" t="0" r="635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34403" cy="2798405"/>
                    </a:xfrm>
                    <a:prstGeom prst="rect">
                      <a:avLst/>
                    </a:prstGeom>
                  </pic:spPr>
                </pic:pic>
              </a:graphicData>
            </a:graphic>
          </wp:inline>
        </w:drawing>
      </w:r>
    </w:p>
    <w:p w14:paraId="286A4089" w14:textId="77777777" w:rsidR="00FB26B2" w:rsidRDefault="00FB26B2" w:rsidP="00123C5B">
      <w:pPr>
        <w:spacing w:after="0" w:line="240" w:lineRule="auto"/>
        <w:rPr>
          <w:noProof/>
        </w:rPr>
      </w:pPr>
    </w:p>
    <w:p w14:paraId="7AA06143" w14:textId="26A0BC3C" w:rsidR="00265501" w:rsidRDefault="00265501" w:rsidP="00123C5B">
      <w:pPr>
        <w:spacing w:after="0" w:line="240" w:lineRule="auto"/>
        <w:rPr>
          <w:b/>
          <w:sz w:val="24"/>
          <w:szCs w:val="24"/>
        </w:rPr>
      </w:pPr>
      <w:r>
        <w:rPr>
          <w:b/>
          <w:sz w:val="24"/>
          <w:szCs w:val="24"/>
        </w:rPr>
        <w:t>Appendix 4.x Question 1 Plots</w:t>
      </w:r>
    </w:p>
    <w:p w14:paraId="7F62030A" w14:textId="5DA2513D" w:rsidR="00265501" w:rsidRDefault="00265501" w:rsidP="00123C5B">
      <w:pPr>
        <w:spacing w:after="0" w:line="240" w:lineRule="auto"/>
        <w:rPr>
          <w:b/>
          <w:sz w:val="24"/>
          <w:szCs w:val="24"/>
        </w:rPr>
      </w:pPr>
    </w:p>
    <w:p w14:paraId="37137A36" w14:textId="0144366C" w:rsidR="00242ABC" w:rsidRDefault="00242ABC" w:rsidP="00123C5B">
      <w:pPr>
        <w:spacing w:after="0" w:line="240" w:lineRule="auto"/>
        <w:rPr>
          <w:b/>
          <w:sz w:val="24"/>
          <w:szCs w:val="24"/>
        </w:rPr>
      </w:pPr>
    </w:p>
    <w:p w14:paraId="30E887AE" w14:textId="63A9EBC3" w:rsidR="00242ABC" w:rsidRDefault="00242ABC" w:rsidP="00123C5B">
      <w:pPr>
        <w:spacing w:after="0" w:line="240" w:lineRule="auto"/>
        <w:rPr>
          <w:b/>
          <w:sz w:val="24"/>
          <w:szCs w:val="24"/>
        </w:rPr>
      </w:pPr>
    </w:p>
    <w:p w14:paraId="08C67D1C" w14:textId="41BA4E20" w:rsidR="00242ABC" w:rsidRDefault="00242ABC" w:rsidP="00123C5B">
      <w:pPr>
        <w:spacing w:after="0" w:line="240" w:lineRule="auto"/>
        <w:rPr>
          <w:b/>
          <w:sz w:val="24"/>
          <w:szCs w:val="24"/>
        </w:rPr>
      </w:pPr>
    </w:p>
    <w:p w14:paraId="2353E8E2" w14:textId="77777777" w:rsidR="00242ABC" w:rsidRDefault="00242ABC" w:rsidP="00123C5B">
      <w:pPr>
        <w:spacing w:after="0" w:line="240" w:lineRule="auto"/>
        <w:rPr>
          <w:b/>
          <w:sz w:val="24"/>
          <w:szCs w:val="24"/>
        </w:rPr>
      </w:pPr>
    </w:p>
    <w:p w14:paraId="3228F07E" w14:textId="49A759E6" w:rsidR="00265501" w:rsidRDefault="00265501" w:rsidP="00123C5B">
      <w:pPr>
        <w:spacing w:after="0" w:line="240" w:lineRule="auto"/>
        <w:rPr>
          <w:noProof/>
        </w:rPr>
      </w:pPr>
      <w:r>
        <w:rPr>
          <w:b/>
          <w:sz w:val="24"/>
          <w:szCs w:val="24"/>
        </w:rPr>
        <w:t>Appendix 5.x Question 2 Plots</w:t>
      </w:r>
    </w:p>
    <w:p w14:paraId="6DBEC312" w14:textId="77777777" w:rsidR="00265501" w:rsidRPr="003E3416" w:rsidRDefault="00265501" w:rsidP="00123C5B">
      <w:pPr>
        <w:spacing w:after="0" w:line="240" w:lineRule="auto"/>
        <w:rPr>
          <w:b/>
          <w:sz w:val="24"/>
          <w:szCs w:val="24"/>
        </w:rPr>
      </w:pPr>
    </w:p>
    <w:p w14:paraId="5EECF688" w14:textId="77777777" w:rsidR="00521CE4" w:rsidRPr="003E3416" w:rsidRDefault="00521CE4" w:rsidP="00123C5B">
      <w:pPr>
        <w:spacing w:after="0" w:line="240" w:lineRule="auto"/>
        <w:rPr>
          <w:b/>
          <w:sz w:val="24"/>
          <w:szCs w:val="24"/>
        </w:rPr>
      </w:pPr>
    </w:p>
    <w:p w14:paraId="69566EE4" w14:textId="77777777" w:rsidR="00521CE4" w:rsidRDefault="00E13FA2" w:rsidP="00123C5B">
      <w:pPr>
        <w:spacing w:after="0" w:line="240" w:lineRule="auto"/>
        <w:rPr>
          <w:b/>
          <w:sz w:val="24"/>
          <w:szCs w:val="24"/>
          <w:u w:val="single"/>
        </w:rPr>
      </w:pPr>
      <w:r w:rsidRPr="003E3416">
        <w:rPr>
          <w:b/>
          <w:sz w:val="24"/>
          <w:szCs w:val="24"/>
          <w:u w:val="single"/>
        </w:rPr>
        <w:t>R-Mark Down Code</w:t>
      </w:r>
    </w:p>
    <w:p w14:paraId="06BF02B6" w14:textId="3E12A9C9" w:rsidR="005B3276" w:rsidRDefault="005B3276" w:rsidP="00F24492">
      <w:pPr>
        <w:spacing w:after="0" w:line="240" w:lineRule="auto"/>
        <w:rPr>
          <w:b/>
          <w:sz w:val="16"/>
          <w:szCs w:val="16"/>
          <w:u w:val="single"/>
        </w:rPr>
      </w:pPr>
    </w:p>
    <w:p w14:paraId="6D085431" w14:textId="03957469" w:rsidR="00265501" w:rsidRPr="00F24492" w:rsidRDefault="00265501" w:rsidP="00F24492">
      <w:pPr>
        <w:spacing w:after="0" w:line="240" w:lineRule="auto"/>
        <w:rPr>
          <w:b/>
          <w:sz w:val="16"/>
          <w:szCs w:val="16"/>
          <w:u w:val="single"/>
        </w:rPr>
      </w:pPr>
      <w:r>
        <w:rPr>
          <w:b/>
          <w:sz w:val="16"/>
          <w:szCs w:val="16"/>
          <w:u w:val="single"/>
        </w:rPr>
        <w:t>To be added when code is finished</w:t>
      </w:r>
    </w:p>
    <w:sectPr w:rsidR="00265501" w:rsidRPr="00F24492" w:rsidSect="00D412A1">
      <w:headerReference w:type="even" r:id="rId31"/>
      <w:headerReference w:type="default" r:id="rId32"/>
      <w:footerReference w:type="even" r:id="rId33"/>
      <w:footerReference w:type="default" r:id="rId34"/>
      <w:headerReference w:type="first" r:id="rId35"/>
      <w:footerReference w:type="first" r:id="rId36"/>
      <w:pgSz w:w="12240" w:h="15840"/>
      <w:pgMar w:top="1296" w:right="1152" w:bottom="1296" w:left="1152"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0C8015" w14:textId="77777777" w:rsidR="00900C03" w:rsidRDefault="00900C03">
      <w:pPr>
        <w:spacing w:after="0" w:line="240" w:lineRule="auto"/>
      </w:pPr>
      <w:r>
        <w:separator/>
      </w:r>
    </w:p>
  </w:endnote>
  <w:endnote w:type="continuationSeparator" w:id="0">
    <w:p w14:paraId="2CB6B222" w14:textId="77777777" w:rsidR="00900C03" w:rsidRDefault="00900C03">
      <w:pPr>
        <w:spacing w:after="0" w:line="240" w:lineRule="auto"/>
      </w:pPr>
      <w:r>
        <w:continuationSeparator/>
      </w:r>
    </w:p>
  </w:endnote>
  <w:endnote w:type="continuationNotice" w:id="1">
    <w:p w14:paraId="65247830" w14:textId="77777777" w:rsidR="00900C03" w:rsidRDefault="00900C0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Helvetica Neue">
    <w:altName w:val="Sylfaen"/>
    <w:charset w:val="00"/>
    <w:family w:val="auto"/>
    <w:pitch w:val="variable"/>
    <w:sig w:usb0="E50002FF"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AE6F8" w14:textId="77777777" w:rsidR="00521CE4" w:rsidRDefault="00521CE4">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F0C15" w14:textId="6B6F5179" w:rsidR="00521CE4" w:rsidRDefault="00E13FA2">
    <w:pPr>
      <w:pBdr>
        <w:top w:val="nil"/>
        <w:left w:val="nil"/>
        <w:bottom w:val="nil"/>
        <w:right w:val="nil"/>
        <w:between w:val="nil"/>
      </w:pBdr>
      <w:tabs>
        <w:tab w:val="center" w:pos="4680"/>
        <w:tab w:val="right" w:pos="9360"/>
      </w:tabs>
      <w:spacing w:after="0" w:line="240" w:lineRule="auto"/>
      <w:rPr>
        <w:color w:val="000000"/>
      </w:rPr>
    </w:pPr>
    <w:r>
      <w:rPr>
        <w:color w:val="000000"/>
      </w:rPr>
      <w:t xml:space="preserve">SMU 6372 Applied Stats Project </w:t>
    </w:r>
    <w:r w:rsidR="00D412A1">
      <w:rPr>
        <w:color w:val="000000"/>
      </w:rPr>
      <w:t xml:space="preserve">2 - </w:t>
    </w:r>
    <w:r w:rsidR="00D412A1" w:rsidRPr="00D412A1">
      <w:rPr>
        <w:color w:val="000000"/>
      </w:rPr>
      <w:t xml:space="preserve">Eric </w:t>
    </w:r>
    <w:proofErr w:type="spellStart"/>
    <w:r w:rsidR="00D412A1" w:rsidRPr="00D412A1">
      <w:rPr>
        <w:color w:val="000000"/>
      </w:rPr>
      <w:t>Laigaie</w:t>
    </w:r>
    <w:proofErr w:type="spellEnd"/>
    <w:r w:rsidR="00D412A1" w:rsidRPr="00D412A1">
      <w:rPr>
        <w:color w:val="000000"/>
      </w:rPr>
      <w:t>, Rayon Morris &amp; Douglas Yip</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7D117" w14:textId="77777777" w:rsidR="00521CE4" w:rsidRDefault="00521CE4">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5344D0" w14:textId="77777777" w:rsidR="00900C03" w:rsidRDefault="00900C03">
      <w:pPr>
        <w:spacing w:after="0" w:line="240" w:lineRule="auto"/>
      </w:pPr>
      <w:r>
        <w:separator/>
      </w:r>
    </w:p>
  </w:footnote>
  <w:footnote w:type="continuationSeparator" w:id="0">
    <w:p w14:paraId="028A655F" w14:textId="77777777" w:rsidR="00900C03" w:rsidRDefault="00900C03">
      <w:pPr>
        <w:spacing w:after="0" w:line="240" w:lineRule="auto"/>
      </w:pPr>
      <w:r>
        <w:continuationSeparator/>
      </w:r>
    </w:p>
  </w:footnote>
  <w:footnote w:type="continuationNotice" w:id="1">
    <w:p w14:paraId="78C14651" w14:textId="77777777" w:rsidR="00900C03" w:rsidRDefault="00900C0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0A42F" w14:textId="77777777" w:rsidR="00521CE4" w:rsidRDefault="00521CE4">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ADA2A" w14:textId="77777777" w:rsidR="00521CE4" w:rsidRDefault="00E13FA2">
    <w:pPr>
      <w:pBdr>
        <w:top w:val="nil"/>
        <w:left w:val="nil"/>
        <w:bottom w:val="single" w:sz="4" w:space="1" w:color="D9D9D9"/>
        <w:right w:val="nil"/>
        <w:between w:val="nil"/>
      </w:pBdr>
      <w:tabs>
        <w:tab w:val="center" w:pos="4680"/>
        <w:tab w:val="right" w:pos="9360"/>
      </w:tabs>
      <w:spacing w:after="0" w:line="240" w:lineRule="auto"/>
      <w:jc w:val="right"/>
      <w:rPr>
        <w:b/>
        <w:color w:val="000000"/>
      </w:rPr>
    </w:pPr>
    <w:r>
      <w:rPr>
        <w:color w:val="7F7F7F"/>
      </w:rPr>
      <w:t>Page</w:t>
    </w:r>
    <w:r>
      <w:rPr>
        <w:color w:val="000000"/>
      </w:rPr>
      <w:t xml:space="preserve"> | </w:t>
    </w:r>
    <w:r>
      <w:rPr>
        <w:color w:val="000000"/>
      </w:rPr>
      <w:fldChar w:fldCharType="begin"/>
    </w:r>
    <w:r>
      <w:rPr>
        <w:color w:val="000000"/>
      </w:rPr>
      <w:instrText>PAGE</w:instrText>
    </w:r>
    <w:r>
      <w:rPr>
        <w:color w:val="000000"/>
      </w:rPr>
      <w:fldChar w:fldCharType="separate"/>
    </w:r>
    <w:r w:rsidR="00C46EC9">
      <w:rPr>
        <w:noProof/>
        <w:color w:val="000000"/>
      </w:rPr>
      <w:t>1</w:t>
    </w:r>
    <w:r>
      <w:rPr>
        <w:color w:val="000000"/>
      </w:rPr>
      <w:fldChar w:fldCharType="end"/>
    </w:r>
  </w:p>
  <w:p w14:paraId="78F05AFD" w14:textId="77777777" w:rsidR="00521CE4" w:rsidRDefault="00521CE4">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59074" w14:textId="77777777" w:rsidR="00521CE4" w:rsidRDefault="00521CE4">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F1640"/>
    <w:multiLevelType w:val="hybridMultilevel"/>
    <w:tmpl w:val="9A6E0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27794F"/>
    <w:multiLevelType w:val="hybridMultilevel"/>
    <w:tmpl w:val="2FC40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5B04C6"/>
    <w:multiLevelType w:val="multilevel"/>
    <w:tmpl w:val="9F0286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6F037CC"/>
    <w:multiLevelType w:val="hybridMultilevel"/>
    <w:tmpl w:val="74C2BF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D113BE6"/>
    <w:multiLevelType w:val="hybridMultilevel"/>
    <w:tmpl w:val="2BB66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1CE4"/>
    <w:rsid w:val="00001DD1"/>
    <w:rsid w:val="000026D5"/>
    <w:rsid w:val="000031A8"/>
    <w:rsid w:val="0001139D"/>
    <w:rsid w:val="000117D6"/>
    <w:rsid w:val="00011CE2"/>
    <w:rsid w:val="00012055"/>
    <w:rsid w:val="00012ED8"/>
    <w:rsid w:val="00014225"/>
    <w:rsid w:val="00017721"/>
    <w:rsid w:val="00020A9A"/>
    <w:rsid w:val="00020EEC"/>
    <w:rsid w:val="000221FB"/>
    <w:rsid w:val="00022A7C"/>
    <w:rsid w:val="00023C13"/>
    <w:rsid w:val="00026F43"/>
    <w:rsid w:val="00030EE1"/>
    <w:rsid w:val="00034574"/>
    <w:rsid w:val="00034BB5"/>
    <w:rsid w:val="00035904"/>
    <w:rsid w:val="0004550B"/>
    <w:rsid w:val="00045556"/>
    <w:rsid w:val="00046783"/>
    <w:rsid w:val="00046FF5"/>
    <w:rsid w:val="00052E23"/>
    <w:rsid w:val="000543C2"/>
    <w:rsid w:val="00057D06"/>
    <w:rsid w:val="00061563"/>
    <w:rsid w:val="00062D0C"/>
    <w:rsid w:val="000660D8"/>
    <w:rsid w:val="000712FA"/>
    <w:rsid w:val="00073A8A"/>
    <w:rsid w:val="00083956"/>
    <w:rsid w:val="00084685"/>
    <w:rsid w:val="00085768"/>
    <w:rsid w:val="00093D40"/>
    <w:rsid w:val="000949AF"/>
    <w:rsid w:val="00094E81"/>
    <w:rsid w:val="00096F3A"/>
    <w:rsid w:val="000A2652"/>
    <w:rsid w:val="000B08C2"/>
    <w:rsid w:val="000B1488"/>
    <w:rsid w:val="000B45A3"/>
    <w:rsid w:val="000B73DC"/>
    <w:rsid w:val="000B752D"/>
    <w:rsid w:val="000B7819"/>
    <w:rsid w:val="000C08B4"/>
    <w:rsid w:val="000C1148"/>
    <w:rsid w:val="000C5BE1"/>
    <w:rsid w:val="000C6235"/>
    <w:rsid w:val="000C767A"/>
    <w:rsid w:val="000D0E52"/>
    <w:rsid w:val="000D4A31"/>
    <w:rsid w:val="000D5EB5"/>
    <w:rsid w:val="000D6040"/>
    <w:rsid w:val="000E4876"/>
    <w:rsid w:val="000E5E03"/>
    <w:rsid w:val="000F0CA6"/>
    <w:rsid w:val="000F1F90"/>
    <w:rsid w:val="000F76D1"/>
    <w:rsid w:val="00102E7E"/>
    <w:rsid w:val="00102EE0"/>
    <w:rsid w:val="00105C27"/>
    <w:rsid w:val="00107891"/>
    <w:rsid w:val="0011155A"/>
    <w:rsid w:val="00115B17"/>
    <w:rsid w:val="00116295"/>
    <w:rsid w:val="001203C9"/>
    <w:rsid w:val="00123C5B"/>
    <w:rsid w:val="00130F61"/>
    <w:rsid w:val="0013290B"/>
    <w:rsid w:val="00133B3C"/>
    <w:rsid w:val="00133F92"/>
    <w:rsid w:val="001345FE"/>
    <w:rsid w:val="001350E0"/>
    <w:rsid w:val="00135CD4"/>
    <w:rsid w:val="0013746B"/>
    <w:rsid w:val="00137C17"/>
    <w:rsid w:val="00140BA2"/>
    <w:rsid w:val="001463C1"/>
    <w:rsid w:val="0014753C"/>
    <w:rsid w:val="001507D3"/>
    <w:rsid w:val="00150FF6"/>
    <w:rsid w:val="001511AD"/>
    <w:rsid w:val="00151FA3"/>
    <w:rsid w:val="0015215C"/>
    <w:rsid w:val="001628FF"/>
    <w:rsid w:val="00163ABA"/>
    <w:rsid w:val="00163B13"/>
    <w:rsid w:val="0016643F"/>
    <w:rsid w:val="001665BA"/>
    <w:rsid w:val="0016756E"/>
    <w:rsid w:val="00173F43"/>
    <w:rsid w:val="0018172C"/>
    <w:rsid w:val="001821F1"/>
    <w:rsid w:val="001871C5"/>
    <w:rsid w:val="00187EFA"/>
    <w:rsid w:val="001900C2"/>
    <w:rsid w:val="0019113D"/>
    <w:rsid w:val="00192D68"/>
    <w:rsid w:val="00193410"/>
    <w:rsid w:val="001955C2"/>
    <w:rsid w:val="001A0C13"/>
    <w:rsid w:val="001A1E5E"/>
    <w:rsid w:val="001A1EDF"/>
    <w:rsid w:val="001A1EF3"/>
    <w:rsid w:val="001A28C9"/>
    <w:rsid w:val="001A7A47"/>
    <w:rsid w:val="001B02BE"/>
    <w:rsid w:val="001B1BFD"/>
    <w:rsid w:val="001B35C4"/>
    <w:rsid w:val="001B45DF"/>
    <w:rsid w:val="001B49AE"/>
    <w:rsid w:val="001B7AFC"/>
    <w:rsid w:val="001C0459"/>
    <w:rsid w:val="001C13D6"/>
    <w:rsid w:val="001C25EC"/>
    <w:rsid w:val="001C4F71"/>
    <w:rsid w:val="001C5168"/>
    <w:rsid w:val="001C7039"/>
    <w:rsid w:val="001C7A37"/>
    <w:rsid w:val="001C7E53"/>
    <w:rsid w:val="001C7F86"/>
    <w:rsid w:val="001D66CA"/>
    <w:rsid w:val="001E0495"/>
    <w:rsid w:val="001E0BE6"/>
    <w:rsid w:val="001E2C56"/>
    <w:rsid w:val="001E58F7"/>
    <w:rsid w:val="001F041C"/>
    <w:rsid w:val="001F3A78"/>
    <w:rsid w:val="002002CB"/>
    <w:rsid w:val="002112D8"/>
    <w:rsid w:val="00213DED"/>
    <w:rsid w:val="00214BDD"/>
    <w:rsid w:val="00216930"/>
    <w:rsid w:val="00217BEC"/>
    <w:rsid w:val="00221F52"/>
    <w:rsid w:val="002229B1"/>
    <w:rsid w:val="00223B36"/>
    <w:rsid w:val="00225802"/>
    <w:rsid w:val="002317EE"/>
    <w:rsid w:val="00233508"/>
    <w:rsid w:val="002338DF"/>
    <w:rsid w:val="002341FC"/>
    <w:rsid w:val="002349AF"/>
    <w:rsid w:val="002377A6"/>
    <w:rsid w:val="00241351"/>
    <w:rsid w:val="002425C1"/>
    <w:rsid w:val="00242ABC"/>
    <w:rsid w:val="00242ED5"/>
    <w:rsid w:val="002440A0"/>
    <w:rsid w:val="00247945"/>
    <w:rsid w:val="00247E92"/>
    <w:rsid w:val="00250BFA"/>
    <w:rsid w:val="00252D2C"/>
    <w:rsid w:val="00253B42"/>
    <w:rsid w:val="002548B6"/>
    <w:rsid w:val="0025587C"/>
    <w:rsid w:val="002612AC"/>
    <w:rsid w:val="00261F05"/>
    <w:rsid w:val="00262229"/>
    <w:rsid w:val="00262AB0"/>
    <w:rsid w:val="00263234"/>
    <w:rsid w:val="0026330F"/>
    <w:rsid w:val="00264D17"/>
    <w:rsid w:val="00265501"/>
    <w:rsid w:val="0026572E"/>
    <w:rsid w:val="00267E5D"/>
    <w:rsid w:val="00267EB5"/>
    <w:rsid w:val="00275664"/>
    <w:rsid w:val="002759D6"/>
    <w:rsid w:val="00280B73"/>
    <w:rsid w:val="00281088"/>
    <w:rsid w:val="0028448A"/>
    <w:rsid w:val="00285595"/>
    <w:rsid w:val="00293D1E"/>
    <w:rsid w:val="00296032"/>
    <w:rsid w:val="00297A8A"/>
    <w:rsid w:val="002A0A34"/>
    <w:rsid w:val="002A0E1A"/>
    <w:rsid w:val="002A1695"/>
    <w:rsid w:val="002A4BFC"/>
    <w:rsid w:val="002B3369"/>
    <w:rsid w:val="002C11A7"/>
    <w:rsid w:val="002C251F"/>
    <w:rsid w:val="002C4BD5"/>
    <w:rsid w:val="002C7F5E"/>
    <w:rsid w:val="002E1470"/>
    <w:rsid w:val="002E1F3F"/>
    <w:rsid w:val="002E61E6"/>
    <w:rsid w:val="002F12E3"/>
    <w:rsid w:val="002F140F"/>
    <w:rsid w:val="002F1D9D"/>
    <w:rsid w:val="002F4CA2"/>
    <w:rsid w:val="002F5B51"/>
    <w:rsid w:val="002F5F0D"/>
    <w:rsid w:val="002F6A95"/>
    <w:rsid w:val="002F6DD6"/>
    <w:rsid w:val="002F74A5"/>
    <w:rsid w:val="002F7AC1"/>
    <w:rsid w:val="0030462A"/>
    <w:rsid w:val="003054EC"/>
    <w:rsid w:val="00306A36"/>
    <w:rsid w:val="00310532"/>
    <w:rsid w:val="0031308A"/>
    <w:rsid w:val="00314169"/>
    <w:rsid w:val="00320455"/>
    <w:rsid w:val="00321B82"/>
    <w:rsid w:val="00323FCE"/>
    <w:rsid w:val="00324464"/>
    <w:rsid w:val="0032448F"/>
    <w:rsid w:val="00324FF9"/>
    <w:rsid w:val="003270A5"/>
    <w:rsid w:val="00330435"/>
    <w:rsid w:val="003350D6"/>
    <w:rsid w:val="003367DE"/>
    <w:rsid w:val="003374A5"/>
    <w:rsid w:val="003416EE"/>
    <w:rsid w:val="003450C6"/>
    <w:rsid w:val="00345A5F"/>
    <w:rsid w:val="00353CE6"/>
    <w:rsid w:val="00355A16"/>
    <w:rsid w:val="0035772A"/>
    <w:rsid w:val="00357E48"/>
    <w:rsid w:val="00363402"/>
    <w:rsid w:val="00364E2C"/>
    <w:rsid w:val="003740E0"/>
    <w:rsid w:val="003740F8"/>
    <w:rsid w:val="00374464"/>
    <w:rsid w:val="00375136"/>
    <w:rsid w:val="00377AC9"/>
    <w:rsid w:val="0038037E"/>
    <w:rsid w:val="00382AEB"/>
    <w:rsid w:val="0039339A"/>
    <w:rsid w:val="003962C0"/>
    <w:rsid w:val="003A3CCC"/>
    <w:rsid w:val="003B6152"/>
    <w:rsid w:val="003B68D1"/>
    <w:rsid w:val="003C2A1C"/>
    <w:rsid w:val="003C479F"/>
    <w:rsid w:val="003C5CB8"/>
    <w:rsid w:val="003C69B1"/>
    <w:rsid w:val="003D00AA"/>
    <w:rsid w:val="003D07A3"/>
    <w:rsid w:val="003D0F97"/>
    <w:rsid w:val="003D5092"/>
    <w:rsid w:val="003E157D"/>
    <w:rsid w:val="003E3416"/>
    <w:rsid w:val="003E4F43"/>
    <w:rsid w:val="003E6C97"/>
    <w:rsid w:val="003E7BFD"/>
    <w:rsid w:val="003F00E4"/>
    <w:rsid w:val="003F4200"/>
    <w:rsid w:val="003F5529"/>
    <w:rsid w:val="00400757"/>
    <w:rsid w:val="00403A3A"/>
    <w:rsid w:val="00410410"/>
    <w:rsid w:val="00410A73"/>
    <w:rsid w:val="00410BFF"/>
    <w:rsid w:val="00410E04"/>
    <w:rsid w:val="0041133F"/>
    <w:rsid w:val="00413DF2"/>
    <w:rsid w:val="00420C36"/>
    <w:rsid w:val="00422A7C"/>
    <w:rsid w:val="004230F4"/>
    <w:rsid w:val="00426894"/>
    <w:rsid w:val="0043089F"/>
    <w:rsid w:val="00431E7E"/>
    <w:rsid w:val="00436889"/>
    <w:rsid w:val="0044020F"/>
    <w:rsid w:val="004411BA"/>
    <w:rsid w:val="0044235C"/>
    <w:rsid w:val="004436BF"/>
    <w:rsid w:val="00443B7F"/>
    <w:rsid w:val="004503FF"/>
    <w:rsid w:val="0045109A"/>
    <w:rsid w:val="00451F37"/>
    <w:rsid w:val="00453709"/>
    <w:rsid w:val="00455ACA"/>
    <w:rsid w:val="00455FCA"/>
    <w:rsid w:val="00457D69"/>
    <w:rsid w:val="00462418"/>
    <w:rsid w:val="00462429"/>
    <w:rsid w:val="0046371F"/>
    <w:rsid w:val="00465CB5"/>
    <w:rsid w:val="004677DC"/>
    <w:rsid w:val="00467ADD"/>
    <w:rsid w:val="004707B4"/>
    <w:rsid w:val="00471DC0"/>
    <w:rsid w:val="004736D6"/>
    <w:rsid w:val="004741F4"/>
    <w:rsid w:val="00476461"/>
    <w:rsid w:val="004777E0"/>
    <w:rsid w:val="00477B5F"/>
    <w:rsid w:val="00481FEA"/>
    <w:rsid w:val="0048231A"/>
    <w:rsid w:val="00482EF7"/>
    <w:rsid w:val="004854D0"/>
    <w:rsid w:val="00486E19"/>
    <w:rsid w:val="00492443"/>
    <w:rsid w:val="0049473A"/>
    <w:rsid w:val="004A0C18"/>
    <w:rsid w:val="004A0F40"/>
    <w:rsid w:val="004A122E"/>
    <w:rsid w:val="004A1C57"/>
    <w:rsid w:val="004A26B4"/>
    <w:rsid w:val="004A2CB2"/>
    <w:rsid w:val="004A3E31"/>
    <w:rsid w:val="004A52E5"/>
    <w:rsid w:val="004A55BB"/>
    <w:rsid w:val="004A61D1"/>
    <w:rsid w:val="004A6C91"/>
    <w:rsid w:val="004A6DD1"/>
    <w:rsid w:val="004A6E33"/>
    <w:rsid w:val="004B1E94"/>
    <w:rsid w:val="004B31C8"/>
    <w:rsid w:val="004B4605"/>
    <w:rsid w:val="004B6069"/>
    <w:rsid w:val="004B67BD"/>
    <w:rsid w:val="004C0CBB"/>
    <w:rsid w:val="004C58FC"/>
    <w:rsid w:val="004C6BC5"/>
    <w:rsid w:val="004D1465"/>
    <w:rsid w:val="004D1DC8"/>
    <w:rsid w:val="004D673E"/>
    <w:rsid w:val="004E1B02"/>
    <w:rsid w:val="004E1F5C"/>
    <w:rsid w:val="004E5018"/>
    <w:rsid w:val="004F18D1"/>
    <w:rsid w:val="004F66D3"/>
    <w:rsid w:val="004F6AC9"/>
    <w:rsid w:val="004F758D"/>
    <w:rsid w:val="004F783C"/>
    <w:rsid w:val="00504C92"/>
    <w:rsid w:val="00515A04"/>
    <w:rsid w:val="0051663B"/>
    <w:rsid w:val="005204E9"/>
    <w:rsid w:val="00521CE4"/>
    <w:rsid w:val="00525D5E"/>
    <w:rsid w:val="005268AA"/>
    <w:rsid w:val="00526ABA"/>
    <w:rsid w:val="00526ABD"/>
    <w:rsid w:val="00532FE6"/>
    <w:rsid w:val="00534EF5"/>
    <w:rsid w:val="005372AA"/>
    <w:rsid w:val="005418F3"/>
    <w:rsid w:val="005449D3"/>
    <w:rsid w:val="00544EF0"/>
    <w:rsid w:val="00546084"/>
    <w:rsid w:val="005468A3"/>
    <w:rsid w:val="005513DB"/>
    <w:rsid w:val="0055176F"/>
    <w:rsid w:val="00551AD0"/>
    <w:rsid w:val="00554D5F"/>
    <w:rsid w:val="00557A36"/>
    <w:rsid w:val="00560149"/>
    <w:rsid w:val="0056497E"/>
    <w:rsid w:val="00565056"/>
    <w:rsid w:val="005651FB"/>
    <w:rsid w:val="005664F4"/>
    <w:rsid w:val="005673DA"/>
    <w:rsid w:val="005722BF"/>
    <w:rsid w:val="00572405"/>
    <w:rsid w:val="00575B53"/>
    <w:rsid w:val="005763E0"/>
    <w:rsid w:val="00577327"/>
    <w:rsid w:val="00580375"/>
    <w:rsid w:val="00580632"/>
    <w:rsid w:val="00586616"/>
    <w:rsid w:val="0058667A"/>
    <w:rsid w:val="0058688F"/>
    <w:rsid w:val="005868EC"/>
    <w:rsid w:val="00591D0E"/>
    <w:rsid w:val="0059203C"/>
    <w:rsid w:val="00592AF6"/>
    <w:rsid w:val="00594D5C"/>
    <w:rsid w:val="00597AD9"/>
    <w:rsid w:val="005A0353"/>
    <w:rsid w:val="005A07F8"/>
    <w:rsid w:val="005A2162"/>
    <w:rsid w:val="005A3500"/>
    <w:rsid w:val="005A47D1"/>
    <w:rsid w:val="005A4A02"/>
    <w:rsid w:val="005A53F4"/>
    <w:rsid w:val="005B2373"/>
    <w:rsid w:val="005B2E49"/>
    <w:rsid w:val="005B3276"/>
    <w:rsid w:val="005B73CE"/>
    <w:rsid w:val="005C0D07"/>
    <w:rsid w:val="005C3D1B"/>
    <w:rsid w:val="005C4BD4"/>
    <w:rsid w:val="005D0DEB"/>
    <w:rsid w:val="005D1BD4"/>
    <w:rsid w:val="005D2BAD"/>
    <w:rsid w:val="005D4660"/>
    <w:rsid w:val="005E183C"/>
    <w:rsid w:val="005E2041"/>
    <w:rsid w:val="005E2690"/>
    <w:rsid w:val="005E3880"/>
    <w:rsid w:val="005E6F91"/>
    <w:rsid w:val="005E7027"/>
    <w:rsid w:val="005F085F"/>
    <w:rsid w:val="005F1F8C"/>
    <w:rsid w:val="005F3A17"/>
    <w:rsid w:val="005F3C19"/>
    <w:rsid w:val="005F4F09"/>
    <w:rsid w:val="005F530B"/>
    <w:rsid w:val="005F7BFB"/>
    <w:rsid w:val="006004B5"/>
    <w:rsid w:val="00602908"/>
    <w:rsid w:val="00607828"/>
    <w:rsid w:val="00610050"/>
    <w:rsid w:val="00613328"/>
    <w:rsid w:val="006140CE"/>
    <w:rsid w:val="00615522"/>
    <w:rsid w:val="00617A3D"/>
    <w:rsid w:val="006202FA"/>
    <w:rsid w:val="00620D05"/>
    <w:rsid w:val="006216C2"/>
    <w:rsid w:val="00621FCE"/>
    <w:rsid w:val="006232EA"/>
    <w:rsid w:val="00625963"/>
    <w:rsid w:val="0062638F"/>
    <w:rsid w:val="0062688B"/>
    <w:rsid w:val="00630F48"/>
    <w:rsid w:val="00632DDB"/>
    <w:rsid w:val="00635E55"/>
    <w:rsid w:val="00637308"/>
    <w:rsid w:val="006403A6"/>
    <w:rsid w:val="0064287B"/>
    <w:rsid w:val="00643504"/>
    <w:rsid w:val="00645255"/>
    <w:rsid w:val="00646CF7"/>
    <w:rsid w:val="006526CA"/>
    <w:rsid w:val="0065480D"/>
    <w:rsid w:val="00660E00"/>
    <w:rsid w:val="00663F5E"/>
    <w:rsid w:val="00665F21"/>
    <w:rsid w:val="00672A27"/>
    <w:rsid w:val="00672A47"/>
    <w:rsid w:val="006761A8"/>
    <w:rsid w:val="0067782B"/>
    <w:rsid w:val="006837FB"/>
    <w:rsid w:val="006845BF"/>
    <w:rsid w:val="006847F8"/>
    <w:rsid w:val="00684B26"/>
    <w:rsid w:val="006906A6"/>
    <w:rsid w:val="00692DB6"/>
    <w:rsid w:val="00693BD8"/>
    <w:rsid w:val="00693F63"/>
    <w:rsid w:val="00694686"/>
    <w:rsid w:val="00694A34"/>
    <w:rsid w:val="00694D9D"/>
    <w:rsid w:val="00697DDE"/>
    <w:rsid w:val="00697E77"/>
    <w:rsid w:val="006A0F0D"/>
    <w:rsid w:val="006A2155"/>
    <w:rsid w:val="006A5467"/>
    <w:rsid w:val="006B15A8"/>
    <w:rsid w:val="006B411E"/>
    <w:rsid w:val="006B5BC8"/>
    <w:rsid w:val="006C1367"/>
    <w:rsid w:val="006C56D9"/>
    <w:rsid w:val="006C6B6D"/>
    <w:rsid w:val="006C7998"/>
    <w:rsid w:val="006D1B4C"/>
    <w:rsid w:val="006D58F0"/>
    <w:rsid w:val="006E232B"/>
    <w:rsid w:val="006E2D8E"/>
    <w:rsid w:val="006E310C"/>
    <w:rsid w:val="006E58C5"/>
    <w:rsid w:val="006E5E48"/>
    <w:rsid w:val="006E7D9C"/>
    <w:rsid w:val="006F51CE"/>
    <w:rsid w:val="007002DD"/>
    <w:rsid w:val="007017EB"/>
    <w:rsid w:val="00702334"/>
    <w:rsid w:val="00702DCD"/>
    <w:rsid w:val="007072AE"/>
    <w:rsid w:val="00712E5F"/>
    <w:rsid w:val="0071341C"/>
    <w:rsid w:val="007135C1"/>
    <w:rsid w:val="00713AB1"/>
    <w:rsid w:val="007176CA"/>
    <w:rsid w:val="0072078F"/>
    <w:rsid w:val="00722995"/>
    <w:rsid w:val="0072325E"/>
    <w:rsid w:val="007237E6"/>
    <w:rsid w:val="00723DF9"/>
    <w:rsid w:val="00727682"/>
    <w:rsid w:val="0073618A"/>
    <w:rsid w:val="00736673"/>
    <w:rsid w:val="00740761"/>
    <w:rsid w:val="00742107"/>
    <w:rsid w:val="00745838"/>
    <w:rsid w:val="00746B0C"/>
    <w:rsid w:val="007503BE"/>
    <w:rsid w:val="0075398B"/>
    <w:rsid w:val="0075617A"/>
    <w:rsid w:val="00757A25"/>
    <w:rsid w:val="00760D8E"/>
    <w:rsid w:val="007630F8"/>
    <w:rsid w:val="007634EF"/>
    <w:rsid w:val="0076705E"/>
    <w:rsid w:val="00767C41"/>
    <w:rsid w:val="0077188E"/>
    <w:rsid w:val="00775584"/>
    <w:rsid w:val="00777DDB"/>
    <w:rsid w:val="0078009A"/>
    <w:rsid w:val="00780C61"/>
    <w:rsid w:val="007819E9"/>
    <w:rsid w:val="007822DA"/>
    <w:rsid w:val="0078325E"/>
    <w:rsid w:val="007840F5"/>
    <w:rsid w:val="007874C4"/>
    <w:rsid w:val="00792272"/>
    <w:rsid w:val="00796C51"/>
    <w:rsid w:val="0079740B"/>
    <w:rsid w:val="007A09D1"/>
    <w:rsid w:val="007A109C"/>
    <w:rsid w:val="007A1CE7"/>
    <w:rsid w:val="007A5E63"/>
    <w:rsid w:val="007B494E"/>
    <w:rsid w:val="007B6E30"/>
    <w:rsid w:val="007C4664"/>
    <w:rsid w:val="007D065E"/>
    <w:rsid w:val="007D0A72"/>
    <w:rsid w:val="007D1C90"/>
    <w:rsid w:val="007D2E25"/>
    <w:rsid w:val="007D3BB3"/>
    <w:rsid w:val="007D402F"/>
    <w:rsid w:val="007D5444"/>
    <w:rsid w:val="007D6AA3"/>
    <w:rsid w:val="007E0389"/>
    <w:rsid w:val="007E1DF1"/>
    <w:rsid w:val="007E29EF"/>
    <w:rsid w:val="007E58F4"/>
    <w:rsid w:val="007F3C8D"/>
    <w:rsid w:val="007F5322"/>
    <w:rsid w:val="007F6515"/>
    <w:rsid w:val="007F7E89"/>
    <w:rsid w:val="00800232"/>
    <w:rsid w:val="0080241E"/>
    <w:rsid w:val="008039B8"/>
    <w:rsid w:val="00806E35"/>
    <w:rsid w:val="00811BCE"/>
    <w:rsid w:val="008156EF"/>
    <w:rsid w:val="008168CD"/>
    <w:rsid w:val="00816B4C"/>
    <w:rsid w:val="00817660"/>
    <w:rsid w:val="0082103D"/>
    <w:rsid w:val="00822363"/>
    <w:rsid w:val="008227C0"/>
    <w:rsid w:val="00822C6D"/>
    <w:rsid w:val="00823CE0"/>
    <w:rsid w:val="00826ACA"/>
    <w:rsid w:val="00826E56"/>
    <w:rsid w:val="008273DF"/>
    <w:rsid w:val="008300A1"/>
    <w:rsid w:val="00833110"/>
    <w:rsid w:val="00833A13"/>
    <w:rsid w:val="00836ABE"/>
    <w:rsid w:val="00841963"/>
    <w:rsid w:val="008422B1"/>
    <w:rsid w:val="00843948"/>
    <w:rsid w:val="0085348E"/>
    <w:rsid w:val="00853F1B"/>
    <w:rsid w:val="00857AEA"/>
    <w:rsid w:val="008610EB"/>
    <w:rsid w:val="008618B6"/>
    <w:rsid w:val="00864A6B"/>
    <w:rsid w:val="00866A68"/>
    <w:rsid w:val="008677D0"/>
    <w:rsid w:val="008713A8"/>
    <w:rsid w:val="008727F0"/>
    <w:rsid w:val="00872AC6"/>
    <w:rsid w:val="008739AC"/>
    <w:rsid w:val="00874E6F"/>
    <w:rsid w:val="008818A0"/>
    <w:rsid w:val="00882BFF"/>
    <w:rsid w:val="00884A68"/>
    <w:rsid w:val="00890329"/>
    <w:rsid w:val="008911F3"/>
    <w:rsid w:val="008934F2"/>
    <w:rsid w:val="00895242"/>
    <w:rsid w:val="008A07C1"/>
    <w:rsid w:val="008A363B"/>
    <w:rsid w:val="008A4BFA"/>
    <w:rsid w:val="008A66D5"/>
    <w:rsid w:val="008A76ED"/>
    <w:rsid w:val="008B18DD"/>
    <w:rsid w:val="008B4C6F"/>
    <w:rsid w:val="008B4DBE"/>
    <w:rsid w:val="008B6882"/>
    <w:rsid w:val="008C4761"/>
    <w:rsid w:val="008C65DA"/>
    <w:rsid w:val="008C6FFE"/>
    <w:rsid w:val="008C78E2"/>
    <w:rsid w:val="008C7CA9"/>
    <w:rsid w:val="008D070D"/>
    <w:rsid w:val="008D2169"/>
    <w:rsid w:val="008D3F68"/>
    <w:rsid w:val="008D4F21"/>
    <w:rsid w:val="008D516E"/>
    <w:rsid w:val="008D7A28"/>
    <w:rsid w:val="008E302D"/>
    <w:rsid w:val="008E4E8E"/>
    <w:rsid w:val="008E66B3"/>
    <w:rsid w:val="008E7616"/>
    <w:rsid w:val="008F0873"/>
    <w:rsid w:val="008F1018"/>
    <w:rsid w:val="008F1A5A"/>
    <w:rsid w:val="008F3BFD"/>
    <w:rsid w:val="008F7C23"/>
    <w:rsid w:val="00900511"/>
    <w:rsid w:val="00900C03"/>
    <w:rsid w:val="0090346E"/>
    <w:rsid w:val="009049B9"/>
    <w:rsid w:val="00904E73"/>
    <w:rsid w:val="00905198"/>
    <w:rsid w:val="00906292"/>
    <w:rsid w:val="009065E4"/>
    <w:rsid w:val="00911439"/>
    <w:rsid w:val="009117C1"/>
    <w:rsid w:val="009138D1"/>
    <w:rsid w:val="00913FD7"/>
    <w:rsid w:val="00914958"/>
    <w:rsid w:val="00921F05"/>
    <w:rsid w:val="0092217A"/>
    <w:rsid w:val="00922ED5"/>
    <w:rsid w:val="00923B29"/>
    <w:rsid w:val="00924F49"/>
    <w:rsid w:val="00930F1C"/>
    <w:rsid w:val="00935A8E"/>
    <w:rsid w:val="00936074"/>
    <w:rsid w:val="00937231"/>
    <w:rsid w:val="00941C4D"/>
    <w:rsid w:val="009447CF"/>
    <w:rsid w:val="00955078"/>
    <w:rsid w:val="00955BE0"/>
    <w:rsid w:val="009578FF"/>
    <w:rsid w:val="00960944"/>
    <w:rsid w:val="0096155B"/>
    <w:rsid w:val="00964F25"/>
    <w:rsid w:val="009678B2"/>
    <w:rsid w:val="00975983"/>
    <w:rsid w:val="009775ED"/>
    <w:rsid w:val="00980E80"/>
    <w:rsid w:val="00985205"/>
    <w:rsid w:val="009914A8"/>
    <w:rsid w:val="0099275C"/>
    <w:rsid w:val="00993249"/>
    <w:rsid w:val="009A1A1D"/>
    <w:rsid w:val="009A1F52"/>
    <w:rsid w:val="009A2D85"/>
    <w:rsid w:val="009A4398"/>
    <w:rsid w:val="009A5F24"/>
    <w:rsid w:val="009A60B4"/>
    <w:rsid w:val="009B190C"/>
    <w:rsid w:val="009B2E76"/>
    <w:rsid w:val="009B3A90"/>
    <w:rsid w:val="009B4FCB"/>
    <w:rsid w:val="009B66F3"/>
    <w:rsid w:val="009B7621"/>
    <w:rsid w:val="009C1BEB"/>
    <w:rsid w:val="009C279F"/>
    <w:rsid w:val="009C2864"/>
    <w:rsid w:val="009C2FBA"/>
    <w:rsid w:val="009C30CA"/>
    <w:rsid w:val="009C3784"/>
    <w:rsid w:val="009C5AC9"/>
    <w:rsid w:val="009D552A"/>
    <w:rsid w:val="009D7C2A"/>
    <w:rsid w:val="009E0C7F"/>
    <w:rsid w:val="009E1D51"/>
    <w:rsid w:val="009E1FFB"/>
    <w:rsid w:val="009E53C8"/>
    <w:rsid w:val="009F1376"/>
    <w:rsid w:val="009F1713"/>
    <w:rsid w:val="009F64C0"/>
    <w:rsid w:val="00A00179"/>
    <w:rsid w:val="00A0084C"/>
    <w:rsid w:val="00A03B66"/>
    <w:rsid w:val="00A053DB"/>
    <w:rsid w:val="00A128FE"/>
    <w:rsid w:val="00A13D45"/>
    <w:rsid w:val="00A156FC"/>
    <w:rsid w:val="00A17BE3"/>
    <w:rsid w:val="00A20F1C"/>
    <w:rsid w:val="00A22907"/>
    <w:rsid w:val="00A24B22"/>
    <w:rsid w:val="00A26422"/>
    <w:rsid w:val="00A33251"/>
    <w:rsid w:val="00A360B3"/>
    <w:rsid w:val="00A369AE"/>
    <w:rsid w:val="00A36E47"/>
    <w:rsid w:val="00A37A36"/>
    <w:rsid w:val="00A4012B"/>
    <w:rsid w:val="00A424AF"/>
    <w:rsid w:val="00A4326A"/>
    <w:rsid w:val="00A43A52"/>
    <w:rsid w:val="00A47D4B"/>
    <w:rsid w:val="00A51232"/>
    <w:rsid w:val="00A5140B"/>
    <w:rsid w:val="00A53207"/>
    <w:rsid w:val="00A53363"/>
    <w:rsid w:val="00A65E50"/>
    <w:rsid w:val="00A73788"/>
    <w:rsid w:val="00A746CF"/>
    <w:rsid w:val="00A74868"/>
    <w:rsid w:val="00A76ACA"/>
    <w:rsid w:val="00A772D9"/>
    <w:rsid w:val="00A8207B"/>
    <w:rsid w:val="00A83A3A"/>
    <w:rsid w:val="00A84B5C"/>
    <w:rsid w:val="00A93E7D"/>
    <w:rsid w:val="00A94F07"/>
    <w:rsid w:val="00AA108C"/>
    <w:rsid w:val="00AA1A01"/>
    <w:rsid w:val="00AB15A1"/>
    <w:rsid w:val="00AB43E4"/>
    <w:rsid w:val="00AB6F1D"/>
    <w:rsid w:val="00AB7D2B"/>
    <w:rsid w:val="00AC464D"/>
    <w:rsid w:val="00AC7A6C"/>
    <w:rsid w:val="00AD1DB4"/>
    <w:rsid w:val="00AD21F8"/>
    <w:rsid w:val="00AD6F05"/>
    <w:rsid w:val="00AE0D68"/>
    <w:rsid w:val="00AE2B3C"/>
    <w:rsid w:val="00AE4C27"/>
    <w:rsid w:val="00AE5789"/>
    <w:rsid w:val="00AF54FC"/>
    <w:rsid w:val="00B005C5"/>
    <w:rsid w:val="00B00CBA"/>
    <w:rsid w:val="00B01050"/>
    <w:rsid w:val="00B032EC"/>
    <w:rsid w:val="00B05586"/>
    <w:rsid w:val="00B06146"/>
    <w:rsid w:val="00B0681C"/>
    <w:rsid w:val="00B1039B"/>
    <w:rsid w:val="00B10858"/>
    <w:rsid w:val="00B12F20"/>
    <w:rsid w:val="00B14976"/>
    <w:rsid w:val="00B14D4D"/>
    <w:rsid w:val="00B26D6D"/>
    <w:rsid w:val="00B26FF2"/>
    <w:rsid w:val="00B33A78"/>
    <w:rsid w:val="00B357AB"/>
    <w:rsid w:val="00B35904"/>
    <w:rsid w:val="00B37EB6"/>
    <w:rsid w:val="00B41D58"/>
    <w:rsid w:val="00B44F63"/>
    <w:rsid w:val="00B51FEA"/>
    <w:rsid w:val="00B5251B"/>
    <w:rsid w:val="00B5379E"/>
    <w:rsid w:val="00B57D52"/>
    <w:rsid w:val="00B62CA1"/>
    <w:rsid w:val="00B64845"/>
    <w:rsid w:val="00B71E68"/>
    <w:rsid w:val="00B72A57"/>
    <w:rsid w:val="00B72B04"/>
    <w:rsid w:val="00B752C6"/>
    <w:rsid w:val="00B80130"/>
    <w:rsid w:val="00B80F1B"/>
    <w:rsid w:val="00B811E5"/>
    <w:rsid w:val="00B82297"/>
    <w:rsid w:val="00B842A0"/>
    <w:rsid w:val="00B8498B"/>
    <w:rsid w:val="00B86AB5"/>
    <w:rsid w:val="00B870EF"/>
    <w:rsid w:val="00B92AD3"/>
    <w:rsid w:val="00B94DA0"/>
    <w:rsid w:val="00B9693E"/>
    <w:rsid w:val="00BA3111"/>
    <w:rsid w:val="00BA3897"/>
    <w:rsid w:val="00BA4116"/>
    <w:rsid w:val="00BA6863"/>
    <w:rsid w:val="00BB0485"/>
    <w:rsid w:val="00BB2BA6"/>
    <w:rsid w:val="00BB3454"/>
    <w:rsid w:val="00BB459D"/>
    <w:rsid w:val="00BB502F"/>
    <w:rsid w:val="00BB53B3"/>
    <w:rsid w:val="00BB6AE7"/>
    <w:rsid w:val="00BB7B9A"/>
    <w:rsid w:val="00BC1B51"/>
    <w:rsid w:val="00BC1F12"/>
    <w:rsid w:val="00BC26F4"/>
    <w:rsid w:val="00BC3F5E"/>
    <w:rsid w:val="00BC44B1"/>
    <w:rsid w:val="00BC4C32"/>
    <w:rsid w:val="00BC658C"/>
    <w:rsid w:val="00BC740A"/>
    <w:rsid w:val="00BC7491"/>
    <w:rsid w:val="00BC7859"/>
    <w:rsid w:val="00BD32AE"/>
    <w:rsid w:val="00BD4EB6"/>
    <w:rsid w:val="00BE279C"/>
    <w:rsid w:val="00BE39EC"/>
    <w:rsid w:val="00BE4112"/>
    <w:rsid w:val="00BF0DCB"/>
    <w:rsid w:val="00BF1AE2"/>
    <w:rsid w:val="00BF3D28"/>
    <w:rsid w:val="00BF3DD4"/>
    <w:rsid w:val="00C03883"/>
    <w:rsid w:val="00C04357"/>
    <w:rsid w:val="00C06DFF"/>
    <w:rsid w:val="00C10EF7"/>
    <w:rsid w:val="00C131E5"/>
    <w:rsid w:val="00C159DD"/>
    <w:rsid w:val="00C165C1"/>
    <w:rsid w:val="00C16A14"/>
    <w:rsid w:val="00C23F7A"/>
    <w:rsid w:val="00C2726F"/>
    <w:rsid w:val="00C36FFD"/>
    <w:rsid w:val="00C41BB4"/>
    <w:rsid w:val="00C43241"/>
    <w:rsid w:val="00C46EC9"/>
    <w:rsid w:val="00C51099"/>
    <w:rsid w:val="00C51669"/>
    <w:rsid w:val="00C525FB"/>
    <w:rsid w:val="00C55CB2"/>
    <w:rsid w:val="00C57C27"/>
    <w:rsid w:val="00C60343"/>
    <w:rsid w:val="00C61A99"/>
    <w:rsid w:val="00C634DB"/>
    <w:rsid w:val="00C665A1"/>
    <w:rsid w:val="00C73885"/>
    <w:rsid w:val="00C75412"/>
    <w:rsid w:val="00C815CA"/>
    <w:rsid w:val="00C833A3"/>
    <w:rsid w:val="00C8379E"/>
    <w:rsid w:val="00C852CE"/>
    <w:rsid w:val="00C877BC"/>
    <w:rsid w:val="00C90370"/>
    <w:rsid w:val="00C90ABC"/>
    <w:rsid w:val="00C90EE4"/>
    <w:rsid w:val="00C91154"/>
    <w:rsid w:val="00C93080"/>
    <w:rsid w:val="00C966EC"/>
    <w:rsid w:val="00C97977"/>
    <w:rsid w:val="00C97F5A"/>
    <w:rsid w:val="00CA350E"/>
    <w:rsid w:val="00CA3765"/>
    <w:rsid w:val="00CA4920"/>
    <w:rsid w:val="00CA512A"/>
    <w:rsid w:val="00CA60EA"/>
    <w:rsid w:val="00CA703B"/>
    <w:rsid w:val="00CA7686"/>
    <w:rsid w:val="00CB10C0"/>
    <w:rsid w:val="00CB2656"/>
    <w:rsid w:val="00CB5F00"/>
    <w:rsid w:val="00CD0154"/>
    <w:rsid w:val="00CD1602"/>
    <w:rsid w:val="00CD28CB"/>
    <w:rsid w:val="00CD2906"/>
    <w:rsid w:val="00CD4B40"/>
    <w:rsid w:val="00CD67F6"/>
    <w:rsid w:val="00CE2E5F"/>
    <w:rsid w:val="00CE3F96"/>
    <w:rsid w:val="00CE49F8"/>
    <w:rsid w:val="00CF11B7"/>
    <w:rsid w:val="00CF2CA0"/>
    <w:rsid w:val="00CF7108"/>
    <w:rsid w:val="00CF7E50"/>
    <w:rsid w:val="00D01978"/>
    <w:rsid w:val="00D0282D"/>
    <w:rsid w:val="00D02D2B"/>
    <w:rsid w:val="00D04367"/>
    <w:rsid w:val="00D04A03"/>
    <w:rsid w:val="00D052E6"/>
    <w:rsid w:val="00D0626C"/>
    <w:rsid w:val="00D07AC9"/>
    <w:rsid w:val="00D11898"/>
    <w:rsid w:val="00D11A7E"/>
    <w:rsid w:val="00D120D4"/>
    <w:rsid w:val="00D17DB9"/>
    <w:rsid w:val="00D2075F"/>
    <w:rsid w:val="00D20832"/>
    <w:rsid w:val="00D22962"/>
    <w:rsid w:val="00D23098"/>
    <w:rsid w:val="00D23D48"/>
    <w:rsid w:val="00D240B5"/>
    <w:rsid w:val="00D24726"/>
    <w:rsid w:val="00D24B2A"/>
    <w:rsid w:val="00D253DD"/>
    <w:rsid w:val="00D278F6"/>
    <w:rsid w:val="00D27CE5"/>
    <w:rsid w:val="00D30A8A"/>
    <w:rsid w:val="00D31EB2"/>
    <w:rsid w:val="00D34C8C"/>
    <w:rsid w:val="00D34F19"/>
    <w:rsid w:val="00D4021B"/>
    <w:rsid w:val="00D412A1"/>
    <w:rsid w:val="00D436F2"/>
    <w:rsid w:val="00D436FB"/>
    <w:rsid w:val="00D44F40"/>
    <w:rsid w:val="00D453D6"/>
    <w:rsid w:val="00D4624E"/>
    <w:rsid w:val="00D5366C"/>
    <w:rsid w:val="00D551B0"/>
    <w:rsid w:val="00D57974"/>
    <w:rsid w:val="00D603C4"/>
    <w:rsid w:val="00D62351"/>
    <w:rsid w:val="00D63503"/>
    <w:rsid w:val="00D656E9"/>
    <w:rsid w:val="00D673B3"/>
    <w:rsid w:val="00D67611"/>
    <w:rsid w:val="00D734C7"/>
    <w:rsid w:val="00D73917"/>
    <w:rsid w:val="00D74F89"/>
    <w:rsid w:val="00D774C1"/>
    <w:rsid w:val="00D80259"/>
    <w:rsid w:val="00D85F8D"/>
    <w:rsid w:val="00D87CDE"/>
    <w:rsid w:val="00D90201"/>
    <w:rsid w:val="00D906F5"/>
    <w:rsid w:val="00D914BE"/>
    <w:rsid w:val="00D919E7"/>
    <w:rsid w:val="00D92CBA"/>
    <w:rsid w:val="00D94B43"/>
    <w:rsid w:val="00D971B1"/>
    <w:rsid w:val="00DA37B8"/>
    <w:rsid w:val="00DA4DC2"/>
    <w:rsid w:val="00DB0183"/>
    <w:rsid w:val="00DB2D11"/>
    <w:rsid w:val="00DB33F0"/>
    <w:rsid w:val="00DB60FD"/>
    <w:rsid w:val="00DB6A73"/>
    <w:rsid w:val="00DC15B7"/>
    <w:rsid w:val="00DC30B9"/>
    <w:rsid w:val="00DC39BD"/>
    <w:rsid w:val="00DC7174"/>
    <w:rsid w:val="00DD20ED"/>
    <w:rsid w:val="00DD265F"/>
    <w:rsid w:val="00DD2B3B"/>
    <w:rsid w:val="00DD38EE"/>
    <w:rsid w:val="00DD39C5"/>
    <w:rsid w:val="00DD4C6D"/>
    <w:rsid w:val="00DD585B"/>
    <w:rsid w:val="00DD756E"/>
    <w:rsid w:val="00DD7BB3"/>
    <w:rsid w:val="00DD7F8B"/>
    <w:rsid w:val="00DE0AB4"/>
    <w:rsid w:val="00DE0C78"/>
    <w:rsid w:val="00DE50C9"/>
    <w:rsid w:val="00DF32F5"/>
    <w:rsid w:val="00DF38DD"/>
    <w:rsid w:val="00DF4DD0"/>
    <w:rsid w:val="00DF5E0F"/>
    <w:rsid w:val="00DF6912"/>
    <w:rsid w:val="00E10308"/>
    <w:rsid w:val="00E11C66"/>
    <w:rsid w:val="00E13FA2"/>
    <w:rsid w:val="00E15920"/>
    <w:rsid w:val="00E16B1E"/>
    <w:rsid w:val="00E17386"/>
    <w:rsid w:val="00E177E5"/>
    <w:rsid w:val="00E21B42"/>
    <w:rsid w:val="00E24157"/>
    <w:rsid w:val="00E27F8F"/>
    <w:rsid w:val="00E30240"/>
    <w:rsid w:val="00E30B61"/>
    <w:rsid w:val="00E34BE7"/>
    <w:rsid w:val="00E37D5D"/>
    <w:rsid w:val="00E4000F"/>
    <w:rsid w:val="00E41960"/>
    <w:rsid w:val="00E454C1"/>
    <w:rsid w:val="00E46229"/>
    <w:rsid w:val="00E51245"/>
    <w:rsid w:val="00E52338"/>
    <w:rsid w:val="00E52847"/>
    <w:rsid w:val="00E5703D"/>
    <w:rsid w:val="00E60D69"/>
    <w:rsid w:val="00E610A3"/>
    <w:rsid w:val="00E63586"/>
    <w:rsid w:val="00E66174"/>
    <w:rsid w:val="00E67210"/>
    <w:rsid w:val="00E725EE"/>
    <w:rsid w:val="00E72B71"/>
    <w:rsid w:val="00E80D59"/>
    <w:rsid w:val="00E83600"/>
    <w:rsid w:val="00E838CF"/>
    <w:rsid w:val="00E8562A"/>
    <w:rsid w:val="00E85A34"/>
    <w:rsid w:val="00E86C9F"/>
    <w:rsid w:val="00E91CEC"/>
    <w:rsid w:val="00E931DC"/>
    <w:rsid w:val="00E93D49"/>
    <w:rsid w:val="00E95777"/>
    <w:rsid w:val="00EA1370"/>
    <w:rsid w:val="00EA29C4"/>
    <w:rsid w:val="00EA2EE1"/>
    <w:rsid w:val="00EA537F"/>
    <w:rsid w:val="00EA66DC"/>
    <w:rsid w:val="00EB1D8E"/>
    <w:rsid w:val="00EB2244"/>
    <w:rsid w:val="00EB23A5"/>
    <w:rsid w:val="00EB2867"/>
    <w:rsid w:val="00EB36AA"/>
    <w:rsid w:val="00EB76BF"/>
    <w:rsid w:val="00EC2DC6"/>
    <w:rsid w:val="00EC71A2"/>
    <w:rsid w:val="00EC72DC"/>
    <w:rsid w:val="00EC7852"/>
    <w:rsid w:val="00ED26BD"/>
    <w:rsid w:val="00ED5C17"/>
    <w:rsid w:val="00ED6DAD"/>
    <w:rsid w:val="00EE0045"/>
    <w:rsid w:val="00EE07C9"/>
    <w:rsid w:val="00EE0836"/>
    <w:rsid w:val="00EE4872"/>
    <w:rsid w:val="00EE4C17"/>
    <w:rsid w:val="00EE56F7"/>
    <w:rsid w:val="00EE5A7E"/>
    <w:rsid w:val="00EE5C38"/>
    <w:rsid w:val="00EF1AB2"/>
    <w:rsid w:val="00EF6C75"/>
    <w:rsid w:val="00F0106E"/>
    <w:rsid w:val="00F030C6"/>
    <w:rsid w:val="00F03A51"/>
    <w:rsid w:val="00F040A9"/>
    <w:rsid w:val="00F05B00"/>
    <w:rsid w:val="00F068BA"/>
    <w:rsid w:val="00F06A87"/>
    <w:rsid w:val="00F07503"/>
    <w:rsid w:val="00F07BEF"/>
    <w:rsid w:val="00F15D57"/>
    <w:rsid w:val="00F17FE8"/>
    <w:rsid w:val="00F2278D"/>
    <w:rsid w:val="00F24492"/>
    <w:rsid w:val="00F24A90"/>
    <w:rsid w:val="00F25DBF"/>
    <w:rsid w:val="00F27CBA"/>
    <w:rsid w:val="00F31AF2"/>
    <w:rsid w:val="00F3274C"/>
    <w:rsid w:val="00F35E6F"/>
    <w:rsid w:val="00F4049B"/>
    <w:rsid w:val="00F40740"/>
    <w:rsid w:val="00F45151"/>
    <w:rsid w:val="00F52027"/>
    <w:rsid w:val="00F52DD2"/>
    <w:rsid w:val="00F54661"/>
    <w:rsid w:val="00F547A5"/>
    <w:rsid w:val="00F5487F"/>
    <w:rsid w:val="00F54A53"/>
    <w:rsid w:val="00F5624D"/>
    <w:rsid w:val="00F56992"/>
    <w:rsid w:val="00F56CF7"/>
    <w:rsid w:val="00F62309"/>
    <w:rsid w:val="00F6268C"/>
    <w:rsid w:val="00F62A1A"/>
    <w:rsid w:val="00F64009"/>
    <w:rsid w:val="00F6436E"/>
    <w:rsid w:val="00F677B6"/>
    <w:rsid w:val="00F700A2"/>
    <w:rsid w:val="00F71E5B"/>
    <w:rsid w:val="00F722C1"/>
    <w:rsid w:val="00F74910"/>
    <w:rsid w:val="00F81559"/>
    <w:rsid w:val="00F82021"/>
    <w:rsid w:val="00F82297"/>
    <w:rsid w:val="00F8442C"/>
    <w:rsid w:val="00F85147"/>
    <w:rsid w:val="00F91249"/>
    <w:rsid w:val="00F93E5A"/>
    <w:rsid w:val="00F940AB"/>
    <w:rsid w:val="00F95678"/>
    <w:rsid w:val="00F962C4"/>
    <w:rsid w:val="00FA207C"/>
    <w:rsid w:val="00FA2B23"/>
    <w:rsid w:val="00FA3D9E"/>
    <w:rsid w:val="00FA7BE7"/>
    <w:rsid w:val="00FB26B2"/>
    <w:rsid w:val="00FB7C14"/>
    <w:rsid w:val="00FC1844"/>
    <w:rsid w:val="00FC325A"/>
    <w:rsid w:val="00FC7BB8"/>
    <w:rsid w:val="00FD0BE1"/>
    <w:rsid w:val="00FD2F77"/>
    <w:rsid w:val="00FD4FA7"/>
    <w:rsid w:val="00FD5AF5"/>
    <w:rsid w:val="00FD7E84"/>
    <w:rsid w:val="00FE02A3"/>
    <w:rsid w:val="00FE0AF7"/>
    <w:rsid w:val="00FE0D62"/>
    <w:rsid w:val="00FE5155"/>
    <w:rsid w:val="00FE5642"/>
    <w:rsid w:val="00FE6785"/>
    <w:rsid w:val="00FE721D"/>
    <w:rsid w:val="00FE7A33"/>
    <w:rsid w:val="00FF0AC6"/>
    <w:rsid w:val="00FF2457"/>
    <w:rsid w:val="00FF4931"/>
    <w:rsid w:val="00FF537C"/>
    <w:rsid w:val="00FF5B32"/>
    <w:rsid w:val="00FF5CAA"/>
    <w:rsid w:val="00FF62AA"/>
    <w:rsid w:val="020E51EE"/>
    <w:rsid w:val="0C2921DE"/>
    <w:rsid w:val="0F916530"/>
    <w:rsid w:val="23D3E104"/>
    <w:rsid w:val="2C6F1AB7"/>
    <w:rsid w:val="33856D8A"/>
    <w:rsid w:val="361DB7B2"/>
    <w:rsid w:val="39E952AB"/>
    <w:rsid w:val="42CD6BC8"/>
    <w:rsid w:val="4841EB4C"/>
    <w:rsid w:val="4C83E6AD"/>
    <w:rsid w:val="5106F627"/>
    <w:rsid w:val="567DBB5E"/>
    <w:rsid w:val="599A7130"/>
    <w:rsid w:val="61CE99DB"/>
    <w:rsid w:val="6415B811"/>
    <w:rsid w:val="64DE4EF2"/>
    <w:rsid w:val="68D6F3A9"/>
    <w:rsid w:val="6BC90604"/>
    <w:rsid w:val="6C429A86"/>
    <w:rsid w:val="77185F8B"/>
    <w:rsid w:val="78597CA9"/>
    <w:rsid w:val="79BEE7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0EEE73"/>
  <w15:docId w15:val="{63E2DB1A-FA55-4731-BAF0-FD768058F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ListParagraph">
    <w:name w:val="List Paragraph"/>
    <w:basedOn w:val="Normal"/>
    <w:uiPriority w:val="34"/>
    <w:qFormat/>
    <w:rsid w:val="00931930"/>
    <w:pPr>
      <w:spacing w:after="0" w:line="240" w:lineRule="auto"/>
      <w:ind w:left="720"/>
      <w:contextualSpacing/>
    </w:pPr>
    <w:rPr>
      <w:rFonts w:ascii="Times New Roman" w:eastAsiaTheme="minorEastAsia" w:hAnsi="Times New Roman" w:cs="Times New Roman"/>
      <w:sz w:val="24"/>
      <w:szCs w:val="24"/>
    </w:rPr>
  </w:style>
  <w:style w:type="paragraph" w:styleId="Header">
    <w:name w:val="header"/>
    <w:basedOn w:val="Normal"/>
    <w:link w:val="HeaderChar"/>
    <w:uiPriority w:val="99"/>
    <w:unhideWhenUsed/>
    <w:rsid w:val="000F73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739D"/>
  </w:style>
  <w:style w:type="paragraph" w:styleId="Footer">
    <w:name w:val="footer"/>
    <w:basedOn w:val="Normal"/>
    <w:link w:val="FooterChar"/>
    <w:uiPriority w:val="99"/>
    <w:unhideWhenUsed/>
    <w:qFormat/>
    <w:rsid w:val="000F73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739D"/>
  </w:style>
  <w:style w:type="paragraph" w:styleId="NoSpacing">
    <w:name w:val="No Spacing"/>
    <w:link w:val="NoSpacingChar"/>
    <w:uiPriority w:val="1"/>
    <w:qFormat/>
    <w:rsid w:val="000F739D"/>
    <w:pPr>
      <w:spacing w:after="0" w:line="240" w:lineRule="auto"/>
    </w:pPr>
    <w:rPr>
      <w:rFonts w:eastAsiaTheme="minorEastAsia"/>
    </w:rPr>
  </w:style>
  <w:style w:type="character" w:customStyle="1" w:styleId="NoSpacingChar">
    <w:name w:val="No Spacing Char"/>
    <w:basedOn w:val="DefaultParagraphFont"/>
    <w:link w:val="NoSpacing"/>
    <w:uiPriority w:val="1"/>
    <w:rsid w:val="000F739D"/>
    <w:rPr>
      <w:rFonts w:eastAsiaTheme="minorEastAsia"/>
    </w:rPr>
  </w:style>
  <w:style w:type="character" w:styleId="PlaceholderText">
    <w:name w:val="Placeholder Text"/>
    <w:basedOn w:val="DefaultParagraphFont"/>
    <w:uiPriority w:val="99"/>
    <w:semiHidden/>
    <w:rsid w:val="00BE1484"/>
    <w:rPr>
      <w:color w:val="808080"/>
    </w:rPr>
  </w:style>
  <w:style w:type="paragraph" w:styleId="NormalWeb">
    <w:name w:val="Normal (Web)"/>
    <w:basedOn w:val="Normal"/>
    <w:uiPriority w:val="99"/>
    <w:unhideWhenUsed/>
    <w:rsid w:val="00BE148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E501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styleId="GridTable5Dark-Accent1">
    <w:name w:val="Grid Table 5 Dark Accent 1"/>
    <w:basedOn w:val="TableNormal"/>
    <w:uiPriority w:val="50"/>
    <w:rsid w:val="00C46EC9"/>
    <w:pPr>
      <w:spacing w:after="0" w:line="240" w:lineRule="auto"/>
    </w:pPr>
    <w:rPr>
      <w:rFonts w:asciiTheme="minorHAnsi" w:eastAsiaTheme="minorHAnsi" w:hAnsiTheme="minorHAnsi" w:cstheme="minorBid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TitleChar">
    <w:name w:val="Title Char"/>
    <w:basedOn w:val="DefaultParagraphFont"/>
    <w:link w:val="Title"/>
    <w:uiPriority w:val="10"/>
    <w:rsid w:val="00532FE6"/>
    <w:rPr>
      <w:b/>
      <w:sz w:val="72"/>
      <w:szCs w:val="72"/>
    </w:rPr>
  </w:style>
  <w:style w:type="character" w:customStyle="1" w:styleId="SubtitleChar">
    <w:name w:val="Subtitle Char"/>
    <w:basedOn w:val="DefaultParagraphFont"/>
    <w:link w:val="Subtitle"/>
    <w:uiPriority w:val="11"/>
    <w:rsid w:val="00532FE6"/>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4002645">
      <w:bodyDiv w:val="1"/>
      <w:marLeft w:val="0"/>
      <w:marRight w:val="0"/>
      <w:marTop w:val="0"/>
      <w:marBottom w:val="0"/>
      <w:divBdr>
        <w:top w:val="none" w:sz="0" w:space="0" w:color="auto"/>
        <w:left w:val="none" w:sz="0" w:space="0" w:color="auto"/>
        <w:bottom w:val="none" w:sz="0" w:space="0" w:color="auto"/>
        <w:right w:val="none" w:sz="0" w:space="0" w:color="auto"/>
      </w:divBdr>
    </w:div>
    <w:div w:id="1415669326">
      <w:bodyDiv w:val="1"/>
      <w:marLeft w:val="0"/>
      <w:marRight w:val="0"/>
      <w:marTop w:val="0"/>
      <w:marBottom w:val="0"/>
      <w:divBdr>
        <w:top w:val="none" w:sz="0" w:space="0" w:color="auto"/>
        <w:left w:val="none" w:sz="0" w:space="0" w:color="auto"/>
        <w:bottom w:val="none" w:sz="0" w:space="0" w:color="auto"/>
        <w:right w:val="none" w:sz="0" w:space="0" w:color="auto"/>
      </w:divBdr>
    </w:div>
    <w:div w:id="19712777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3.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3.xml"/><Relationship Id="rId8" Type="http://schemas.openxmlformats.org/officeDocument/2006/relationships/footnotes" Target="footnote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F7478277452403F8B70B43975C56990"/>
        <w:category>
          <w:name w:val="General"/>
          <w:gallery w:val="placeholder"/>
        </w:category>
        <w:types>
          <w:type w:val="bbPlcHdr"/>
        </w:types>
        <w:behaviors>
          <w:behavior w:val="content"/>
        </w:behaviors>
        <w:guid w:val="{E0073311-05D8-4D3B-AE70-4AECA17351DA}"/>
      </w:docPartPr>
      <w:docPartBody>
        <w:p w:rsidR="00F4751F" w:rsidRDefault="00EC4573" w:rsidP="00EC4573">
          <w:pPr>
            <w:pStyle w:val="2F7478277452403F8B70B43975C56990"/>
          </w:pPr>
          <w:r>
            <w:rPr>
              <w:rFonts w:asciiTheme="majorHAnsi" w:hAnsiTheme="majorHAnsi"/>
              <w:color w:val="FFFFFF" w:themeColor="background1"/>
              <w:sz w:val="96"/>
              <w:szCs w:val="96"/>
            </w:rPr>
            <w:t>[Document title]</w:t>
          </w:r>
        </w:p>
      </w:docPartBody>
    </w:docPart>
    <w:docPart>
      <w:docPartPr>
        <w:name w:val="D4F1BFBBE7FA4C7997983AF4FBFCD3C3"/>
        <w:category>
          <w:name w:val="General"/>
          <w:gallery w:val="placeholder"/>
        </w:category>
        <w:types>
          <w:type w:val="bbPlcHdr"/>
        </w:types>
        <w:behaviors>
          <w:behavior w:val="content"/>
        </w:behaviors>
        <w:guid w:val="{A807DC4F-81D4-4CE9-9D91-7A6A6194B12D}"/>
      </w:docPartPr>
      <w:docPartBody>
        <w:p w:rsidR="00F4751F" w:rsidRDefault="00EC4573" w:rsidP="00EC4573">
          <w:pPr>
            <w:pStyle w:val="D4F1BFBBE7FA4C7997983AF4FBFCD3C3"/>
          </w:pPr>
          <w:r>
            <w:rPr>
              <w:color w:val="FFFFFF" w:themeColor="background1"/>
              <w:sz w:val="32"/>
              <w:szCs w:val="32"/>
            </w:rPr>
            <w:t>[Document subtitle]</w:t>
          </w:r>
        </w:p>
      </w:docPartBody>
    </w:docPart>
    <w:docPart>
      <w:docPartPr>
        <w:name w:val="18DDEC32BC77401D81147304B336D59D"/>
        <w:category>
          <w:name w:val="General"/>
          <w:gallery w:val="placeholder"/>
        </w:category>
        <w:types>
          <w:type w:val="bbPlcHdr"/>
        </w:types>
        <w:behaviors>
          <w:behavior w:val="content"/>
        </w:behaviors>
        <w:guid w:val="{F7E44374-A422-44BB-881D-2EBF3F0D8E2F}"/>
      </w:docPartPr>
      <w:docPartBody>
        <w:p w:rsidR="00F4751F" w:rsidRDefault="00EC4573" w:rsidP="00EC4573">
          <w:pPr>
            <w:pStyle w:val="18DDEC32BC77401D81147304B336D59D"/>
          </w:pPr>
          <w:r>
            <w:rPr>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Helvetica Neue">
    <w:altName w:val="Sylfaen"/>
    <w:charset w:val="00"/>
    <w:family w:val="auto"/>
    <w:pitch w:val="variable"/>
    <w:sig w:usb0="E50002FF"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573"/>
    <w:rsid w:val="003E3390"/>
    <w:rsid w:val="007E040F"/>
    <w:rsid w:val="00A557FB"/>
    <w:rsid w:val="00EC4573"/>
    <w:rsid w:val="00F4751F"/>
    <w:rsid w:val="00F623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F7478277452403F8B70B43975C56990">
    <w:name w:val="2F7478277452403F8B70B43975C56990"/>
    <w:rsid w:val="00EC4573"/>
  </w:style>
  <w:style w:type="paragraph" w:customStyle="1" w:styleId="D4F1BFBBE7FA4C7997983AF4FBFCD3C3">
    <w:name w:val="D4F1BFBBE7FA4C7997983AF4FBFCD3C3"/>
    <w:rsid w:val="00EC4573"/>
  </w:style>
  <w:style w:type="paragraph" w:customStyle="1" w:styleId="18DDEC32BC77401D81147304B336D59D">
    <w:name w:val="18DDEC32BC77401D81147304B336D59D"/>
    <w:rsid w:val="00EC45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2022-04-10T00:00:00</PublishDate>
  <Abstract/>
  <CompanyAddress/>
  <CompanyPhone/>
  <CompanyFax/>
  <CompanyEmail/>
</CoverPage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iZdLRgsooOUd3oMF/+kI81ptEnxQ==">AMUW2mVt69b0Nt7fDvgKZE8AXpZE5VWvEYs1CJ74aiEYE/PgSDRChZjYj+Phg18tzPSGe0k8mVd+2Ad/Urzujl/OkbZTm5N9Z5R1MmJ4B49J5MVO5Z4GjHlB+Tr0tSgWKXfE6N7cugXroom2HHlI9VZoWdcGlozgSLabSPPX4pwBc8f/PMxUVikUs2kkOOfFmwf4+53a9DWJ</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FC561C10-E54C-4084-A363-0DF58D895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13</Pages>
  <Words>1384</Words>
  <Characters>7892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DS6372 Project 2          Logistic Regression Adult Income</vt:lpstr>
    </vt:vector>
  </TitlesOfParts>
  <Company/>
  <LinksUpToDate>false</LinksUpToDate>
  <CharactersWithSpaces>9258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DS6372 Project 2          Logistic Regression Adult Income</dc:title>
  <dc:subject>April 10, 2022</dc:subject>
  <dc:creator>Eric Laigaie, Rayon Morris &amp; Douglas Yip</dc:creator>
  <cp:keywords/>
  <cp:lastModifiedBy>Yip, Douglas K {PEP}</cp:lastModifiedBy>
  <cp:revision>13</cp:revision>
  <dcterms:created xsi:type="dcterms:W3CDTF">2022-02-14T02:08:00Z</dcterms:created>
  <dcterms:modified xsi:type="dcterms:W3CDTF">2022-04-08T00:42:00Z</dcterms:modified>
</cp:coreProperties>
</file>